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D8FB7B" w14:textId="77777777" w:rsidR="00AC6DD2" w:rsidRPr="001E7050" w:rsidRDefault="007C05A5" w:rsidP="001E7050">
      <w:pPr>
        <w:jc w:val="both"/>
        <w:rPr>
          <w:rFonts w:ascii="Times" w:hAnsi="Times"/>
          <w:szCs w:val="22"/>
          <w:lang w:val="en-US"/>
        </w:rPr>
      </w:pPr>
    </w:p>
    <w:p w14:paraId="1F0C0437" w14:textId="77777777" w:rsidR="001E7050" w:rsidRPr="001E7050" w:rsidRDefault="001E7050" w:rsidP="001E7050">
      <w:pPr>
        <w:jc w:val="both"/>
        <w:rPr>
          <w:rFonts w:ascii="Times" w:hAnsi="Times"/>
          <w:szCs w:val="22"/>
          <w:lang w:val="en-US"/>
        </w:rPr>
      </w:pPr>
    </w:p>
    <w:p w14:paraId="2B0A799D" w14:textId="77777777" w:rsidR="001E7050" w:rsidRDefault="001E7050" w:rsidP="001E7050">
      <w:pPr>
        <w:ind w:left="360"/>
        <w:jc w:val="both"/>
        <w:rPr>
          <w:rFonts w:ascii="Times" w:hAnsi="Times"/>
          <w:szCs w:val="22"/>
        </w:rPr>
      </w:pPr>
      <w:r w:rsidRPr="001E7050">
        <w:rPr>
          <w:rFonts w:ascii="Times" w:hAnsi="Times"/>
          <w:szCs w:val="22"/>
        </w:rPr>
        <w:t>ECON 6511: Advanced Applied Econometrics</w:t>
      </w:r>
    </w:p>
    <w:p w14:paraId="4BE84863" w14:textId="77777777" w:rsidR="001E7050" w:rsidRDefault="001E7050" w:rsidP="001E7050">
      <w:pPr>
        <w:ind w:left="360"/>
        <w:jc w:val="both"/>
        <w:rPr>
          <w:rFonts w:ascii="Times" w:hAnsi="Times"/>
          <w:szCs w:val="22"/>
        </w:rPr>
      </w:pPr>
      <w:r w:rsidRPr="001E7050">
        <w:rPr>
          <w:rFonts w:ascii="Times" w:hAnsi="Times"/>
          <w:szCs w:val="22"/>
        </w:rPr>
        <w:t>Homework 6</w:t>
      </w:r>
      <w:r w:rsidRPr="001E7050">
        <w:rPr>
          <w:rFonts w:ascii="MS Mincho" w:eastAsia="MS Mincho" w:hAnsi="MS Mincho" w:cs="MS Mincho"/>
          <w:szCs w:val="22"/>
        </w:rPr>
        <w:t> </w:t>
      </w:r>
    </w:p>
    <w:p w14:paraId="292DDB54" w14:textId="77777777" w:rsidR="001E7050" w:rsidRDefault="001E7050" w:rsidP="001E7050">
      <w:pPr>
        <w:ind w:left="360"/>
        <w:jc w:val="both"/>
        <w:rPr>
          <w:rFonts w:ascii="Times" w:hAnsi="Times"/>
          <w:szCs w:val="22"/>
        </w:rPr>
      </w:pPr>
      <w:r>
        <w:rPr>
          <w:rFonts w:ascii="Times" w:hAnsi="Times"/>
          <w:szCs w:val="22"/>
        </w:rPr>
        <w:t>Surabhi Asati</w:t>
      </w:r>
    </w:p>
    <w:p w14:paraId="5F43E56E" w14:textId="77777777" w:rsidR="001E7050" w:rsidRDefault="001E7050" w:rsidP="001E7050">
      <w:pPr>
        <w:ind w:left="360"/>
        <w:jc w:val="both"/>
        <w:rPr>
          <w:rFonts w:ascii="Times" w:hAnsi="Times"/>
          <w:szCs w:val="22"/>
        </w:rPr>
      </w:pPr>
    </w:p>
    <w:p w14:paraId="4AC5847A" w14:textId="77777777" w:rsidR="001E7050" w:rsidRPr="001E7050" w:rsidRDefault="001E7050" w:rsidP="001E7050">
      <w:pPr>
        <w:ind w:left="360"/>
        <w:jc w:val="both"/>
        <w:rPr>
          <w:rFonts w:ascii="Times" w:hAnsi="Times"/>
          <w:szCs w:val="22"/>
        </w:rPr>
      </w:pPr>
      <w:r w:rsidRPr="001E7050">
        <w:rPr>
          <w:rFonts w:ascii="Times" w:hAnsi="Times"/>
          <w:szCs w:val="22"/>
        </w:rPr>
        <w:t xml:space="preserve"> </w:t>
      </w:r>
    </w:p>
    <w:p w14:paraId="16781C28" w14:textId="59E33945" w:rsidR="001E7050" w:rsidRPr="004B68C6" w:rsidRDefault="001E7050" w:rsidP="004B68C6">
      <w:pPr>
        <w:pStyle w:val="ListParagraph"/>
        <w:numPr>
          <w:ilvl w:val="0"/>
          <w:numId w:val="7"/>
        </w:numPr>
        <w:jc w:val="both"/>
        <w:rPr>
          <w:rFonts w:ascii="Times" w:hAnsi="Times"/>
          <w:szCs w:val="22"/>
        </w:rPr>
      </w:pPr>
      <w:r w:rsidRPr="004B68C6">
        <w:rPr>
          <w:rFonts w:ascii="Times" w:hAnsi="Times"/>
          <w:szCs w:val="22"/>
        </w:rPr>
        <w:t xml:space="preserve">(Wooldridge, Chapter 15, Problem 1) Use the data in WAGE2.dta for this exercise. </w:t>
      </w:r>
    </w:p>
    <w:p w14:paraId="5346B038" w14:textId="77777777" w:rsidR="004B68C6" w:rsidRPr="004B68C6" w:rsidRDefault="004B68C6" w:rsidP="004B68C6">
      <w:pPr>
        <w:pStyle w:val="ListParagraph"/>
        <w:jc w:val="both"/>
        <w:rPr>
          <w:rFonts w:ascii="Times" w:hAnsi="Times"/>
          <w:szCs w:val="22"/>
        </w:rPr>
      </w:pPr>
    </w:p>
    <w:p w14:paraId="18DCEA39" w14:textId="77777777" w:rsidR="001E7050" w:rsidRDefault="001E7050" w:rsidP="001E7050">
      <w:pPr>
        <w:ind w:left="360"/>
        <w:jc w:val="both"/>
        <w:rPr>
          <w:rFonts w:ascii="MS Mincho" w:eastAsia="MS Mincho" w:hAnsi="MS Mincho" w:cs="MS Mincho"/>
          <w:szCs w:val="22"/>
        </w:rPr>
      </w:pPr>
      <w:r w:rsidRPr="001E7050">
        <w:rPr>
          <w:rFonts w:ascii="Times" w:hAnsi="Times"/>
          <w:szCs w:val="22"/>
        </w:rPr>
        <w:t xml:space="preserve">(a)  In class we considered using sibs as a instrument for educ (which would yield an IV estimate of the return to education of 0.122). To convince yourself that using sibs as an IV for educ is not the same as just plugging sibs in for educ and running an OLS regression, run the regression of log(wage) on sibs and explain your findings. </w:t>
      </w:r>
      <w:r w:rsidRPr="001E7050">
        <w:rPr>
          <w:rFonts w:ascii="MS Mincho" w:eastAsia="MS Mincho" w:hAnsi="MS Mincho" w:cs="MS Mincho"/>
          <w:szCs w:val="22"/>
        </w:rPr>
        <w:t> </w:t>
      </w:r>
    </w:p>
    <w:p w14:paraId="2FE841F3" w14:textId="77777777" w:rsidR="003A70BF" w:rsidRDefault="003A70BF" w:rsidP="001E7050">
      <w:pPr>
        <w:ind w:left="360"/>
        <w:jc w:val="both"/>
        <w:rPr>
          <w:rFonts w:ascii="MS Mincho" w:eastAsia="MS Mincho" w:hAnsi="MS Mincho" w:cs="MS Mincho"/>
          <w:szCs w:val="22"/>
        </w:rPr>
      </w:pPr>
    </w:p>
    <w:p w14:paraId="76E80044" w14:textId="77777777" w:rsidR="003A70BF" w:rsidRDefault="003A70BF" w:rsidP="001E7050">
      <w:pPr>
        <w:ind w:left="360"/>
        <w:jc w:val="both"/>
        <w:rPr>
          <w:rFonts w:ascii="MS Mincho" w:eastAsia="MS Mincho" w:hAnsi="MS Mincho" w:cs="MS Mincho"/>
          <w:szCs w:val="22"/>
        </w:rPr>
      </w:pPr>
      <w:r>
        <w:rPr>
          <w:rFonts w:ascii="MS Mincho" w:eastAsia="MS Mincho" w:hAnsi="MS Mincho" w:cs="MS Mincho"/>
          <w:noProof/>
          <w:szCs w:val="22"/>
          <w:lang w:eastAsia="en-GB"/>
        </w:rPr>
        <w:drawing>
          <wp:inline distT="0" distB="0" distL="0" distR="0" wp14:anchorId="6603432A" wp14:editId="7B46DBE7">
            <wp:extent cx="5729605" cy="2441575"/>
            <wp:effectExtent l="0" t="0" r="10795" b="0"/>
            <wp:docPr id="3" name="Picture 3" descr="Screen%20Shot%202018-02-28%20at%204.3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2-28%20at%204.34.3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2441575"/>
                    </a:xfrm>
                    <a:prstGeom prst="rect">
                      <a:avLst/>
                    </a:prstGeom>
                    <a:noFill/>
                    <a:ln>
                      <a:noFill/>
                    </a:ln>
                  </pic:spPr>
                </pic:pic>
              </a:graphicData>
            </a:graphic>
          </wp:inline>
        </w:drawing>
      </w:r>
    </w:p>
    <w:p w14:paraId="299DF3AC" w14:textId="77777777" w:rsidR="00735E0F" w:rsidRDefault="00735E0F" w:rsidP="001E7050">
      <w:pPr>
        <w:ind w:left="360"/>
        <w:jc w:val="both"/>
        <w:rPr>
          <w:rFonts w:ascii="MS Mincho" w:eastAsia="MS Mincho" w:hAnsi="MS Mincho" w:cs="MS Mincho"/>
          <w:szCs w:val="22"/>
        </w:rPr>
      </w:pPr>
    </w:p>
    <w:p w14:paraId="2B99DE8F" w14:textId="796A2049" w:rsidR="00735E0F" w:rsidRPr="00735E0F" w:rsidRDefault="00735E0F" w:rsidP="001E7050">
      <w:pPr>
        <w:ind w:left="360"/>
        <w:jc w:val="both"/>
        <w:rPr>
          <w:rFonts w:ascii="Times" w:eastAsia="MS Mincho" w:hAnsi="Times" w:cs="MS Mincho"/>
          <w:szCs w:val="22"/>
        </w:rPr>
      </w:pPr>
      <w:r w:rsidRPr="00735E0F">
        <w:rPr>
          <w:rFonts w:ascii="Times" w:eastAsia="MS Mincho" w:hAnsi="Times" w:cs="MS Mincho"/>
          <w:szCs w:val="22"/>
        </w:rPr>
        <w:t>5.9% return for another year of education. Very significant</w:t>
      </w:r>
    </w:p>
    <w:p w14:paraId="06DB91EE" w14:textId="77777777" w:rsidR="003A70BF" w:rsidRDefault="003A70BF" w:rsidP="001E7050">
      <w:pPr>
        <w:ind w:left="360"/>
        <w:jc w:val="both"/>
        <w:rPr>
          <w:rFonts w:ascii="MS Mincho" w:eastAsia="MS Mincho" w:hAnsi="MS Mincho" w:cs="MS Mincho"/>
          <w:szCs w:val="22"/>
        </w:rPr>
      </w:pPr>
    </w:p>
    <w:p w14:paraId="68A74F51" w14:textId="67471C4E" w:rsidR="00735E0F" w:rsidRDefault="003A70BF" w:rsidP="00427990">
      <w:pPr>
        <w:ind w:left="360"/>
        <w:jc w:val="both"/>
        <w:rPr>
          <w:rFonts w:ascii="MS Mincho" w:eastAsia="MS Mincho" w:hAnsi="MS Mincho" w:cs="MS Mincho"/>
          <w:szCs w:val="22"/>
        </w:rPr>
      </w:pPr>
      <w:r>
        <w:rPr>
          <w:rFonts w:ascii="MS Mincho" w:eastAsia="MS Mincho" w:hAnsi="MS Mincho" w:cs="MS Mincho"/>
          <w:noProof/>
          <w:szCs w:val="22"/>
          <w:lang w:eastAsia="en-GB"/>
        </w:rPr>
        <w:drawing>
          <wp:inline distT="0" distB="0" distL="0" distR="0" wp14:anchorId="3E465206" wp14:editId="3E4E8613">
            <wp:extent cx="5720080" cy="2548890"/>
            <wp:effectExtent l="0" t="0" r="0" b="0"/>
            <wp:docPr id="4" name="Picture 4" descr="Screen%20Shot%202018-02-28%20at%204.34.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2-28%20at%204.34.4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080" cy="2548890"/>
                    </a:xfrm>
                    <a:prstGeom prst="rect">
                      <a:avLst/>
                    </a:prstGeom>
                    <a:noFill/>
                    <a:ln>
                      <a:noFill/>
                    </a:ln>
                  </pic:spPr>
                </pic:pic>
              </a:graphicData>
            </a:graphic>
          </wp:inline>
        </w:drawing>
      </w:r>
    </w:p>
    <w:p w14:paraId="429DEA62" w14:textId="77777777" w:rsidR="00735E0F" w:rsidRPr="00735E0F" w:rsidRDefault="00735E0F" w:rsidP="00735E0F">
      <w:pPr>
        <w:ind w:left="360"/>
        <w:jc w:val="both"/>
        <w:rPr>
          <w:rFonts w:ascii="Times" w:eastAsia="MS Mincho" w:hAnsi="Times" w:cs="MS Mincho"/>
          <w:szCs w:val="22"/>
        </w:rPr>
      </w:pPr>
      <w:r w:rsidRPr="00735E0F">
        <w:rPr>
          <w:rFonts w:ascii="Times" w:eastAsia="MS Mincho" w:hAnsi="Times" w:cs="MS Mincho"/>
          <w:szCs w:val="22"/>
        </w:rPr>
        <w:t>Years of education and number of siblings are correlated</w:t>
      </w:r>
    </w:p>
    <w:p w14:paraId="759ACA43" w14:textId="77777777" w:rsidR="00735E0F" w:rsidRDefault="00735E0F" w:rsidP="001E7050">
      <w:pPr>
        <w:ind w:left="360"/>
        <w:jc w:val="both"/>
        <w:rPr>
          <w:rFonts w:ascii="MS Mincho" w:eastAsia="MS Mincho" w:hAnsi="MS Mincho" w:cs="MS Mincho"/>
          <w:szCs w:val="22"/>
        </w:rPr>
      </w:pPr>
    </w:p>
    <w:p w14:paraId="7C36D161" w14:textId="0D2BE971" w:rsidR="003A70BF" w:rsidRDefault="003A70BF" w:rsidP="001E7050">
      <w:pPr>
        <w:ind w:left="360"/>
        <w:jc w:val="both"/>
        <w:rPr>
          <w:rFonts w:ascii="MS Mincho" w:eastAsia="MS Mincho" w:hAnsi="MS Mincho" w:cs="MS Mincho"/>
          <w:szCs w:val="22"/>
        </w:rPr>
      </w:pPr>
      <w:r>
        <w:rPr>
          <w:rFonts w:ascii="MS Mincho" w:eastAsia="MS Mincho" w:hAnsi="MS Mincho" w:cs="MS Mincho"/>
          <w:noProof/>
          <w:szCs w:val="22"/>
          <w:lang w:eastAsia="en-GB"/>
        </w:rPr>
        <w:lastRenderedPageBreak/>
        <w:drawing>
          <wp:inline distT="0" distB="0" distL="0" distR="0" wp14:anchorId="24BDA085" wp14:editId="4C5476D6">
            <wp:extent cx="5729605" cy="3307715"/>
            <wp:effectExtent l="0" t="0" r="10795" b="0"/>
            <wp:docPr id="5" name="Picture 5" descr="Screen%20Shot%202018-02-28%20at%204.34.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2-28%20at%204.34.50%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3307715"/>
                    </a:xfrm>
                    <a:prstGeom prst="rect">
                      <a:avLst/>
                    </a:prstGeom>
                    <a:noFill/>
                    <a:ln>
                      <a:noFill/>
                    </a:ln>
                  </pic:spPr>
                </pic:pic>
              </a:graphicData>
            </a:graphic>
          </wp:inline>
        </w:drawing>
      </w:r>
    </w:p>
    <w:p w14:paraId="4E4E6580" w14:textId="77777777" w:rsidR="00735E0F" w:rsidRDefault="00735E0F" w:rsidP="001E7050">
      <w:pPr>
        <w:ind w:left="360"/>
        <w:jc w:val="both"/>
        <w:rPr>
          <w:rFonts w:ascii="MS Mincho" w:eastAsia="MS Mincho" w:hAnsi="MS Mincho" w:cs="MS Mincho"/>
          <w:szCs w:val="22"/>
        </w:rPr>
      </w:pPr>
    </w:p>
    <w:p w14:paraId="5E0B68BA" w14:textId="045B7DEB" w:rsidR="003A70BF" w:rsidRPr="00735E0F" w:rsidRDefault="00735E0F" w:rsidP="001E7050">
      <w:pPr>
        <w:ind w:left="360"/>
        <w:jc w:val="both"/>
        <w:rPr>
          <w:rFonts w:ascii="Times" w:eastAsia="MS Mincho" w:hAnsi="Times" w:cs="MS Mincho"/>
          <w:szCs w:val="22"/>
        </w:rPr>
      </w:pPr>
      <w:r w:rsidRPr="00735E0F">
        <w:rPr>
          <w:rFonts w:ascii="Times" w:eastAsia="MS Mincho" w:hAnsi="Times" w:cs="MS Mincho"/>
          <w:szCs w:val="22"/>
        </w:rPr>
        <w:t>IV estimate of return to education is 12.24%</w:t>
      </w:r>
    </w:p>
    <w:p w14:paraId="76BD9663" w14:textId="2478F0F9" w:rsidR="003A70BF" w:rsidRDefault="000B69B8" w:rsidP="001E7050">
      <w:pPr>
        <w:ind w:left="360"/>
        <w:jc w:val="both"/>
        <w:rPr>
          <w:rFonts w:ascii="MS Mincho" w:eastAsia="MS Mincho" w:hAnsi="MS Mincho" w:cs="MS Mincho"/>
          <w:szCs w:val="22"/>
        </w:rPr>
      </w:pPr>
      <w:r>
        <w:rPr>
          <w:rFonts w:ascii="MS Mincho" w:eastAsia="MS Mincho" w:hAnsi="MS Mincho" w:cs="MS Mincho"/>
          <w:noProof/>
          <w:szCs w:val="22"/>
          <w:lang w:eastAsia="en-GB"/>
        </w:rPr>
        <w:drawing>
          <wp:inline distT="0" distB="0" distL="0" distR="0" wp14:anchorId="68C9D01B" wp14:editId="5DDA8DA6">
            <wp:extent cx="5720080" cy="2839085"/>
            <wp:effectExtent l="0" t="0" r="0" b="5715"/>
            <wp:docPr id="6" name="Picture 6" descr="Screen%20Shot%202018-02-28%20at%204.41.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2-28%20at%204.41.58%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839085"/>
                    </a:xfrm>
                    <a:prstGeom prst="rect">
                      <a:avLst/>
                    </a:prstGeom>
                    <a:noFill/>
                    <a:ln>
                      <a:noFill/>
                    </a:ln>
                  </pic:spPr>
                </pic:pic>
              </a:graphicData>
            </a:graphic>
          </wp:inline>
        </w:drawing>
      </w:r>
    </w:p>
    <w:p w14:paraId="623F469A" w14:textId="77777777" w:rsidR="003A70BF" w:rsidRDefault="003A70BF" w:rsidP="001E7050">
      <w:pPr>
        <w:ind w:left="360"/>
        <w:jc w:val="both"/>
        <w:rPr>
          <w:rFonts w:ascii="Times" w:hAnsi="Times"/>
          <w:szCs w:val="22"/>
        </w:rPr>
      </w:pPr>
    </w:p>
    <w:p w14:paraId="44FA4011" w14:textId="34DD2A58" w:rsidR="00735E0F" w:rsidRDefault="00735E0F" w:rsidP="001E7050">
      <w:pPr>
        <w:ind w:left="360"/>
        <w:jc w:val="both"/>
        <w:rPr>
          <w:rFonts w:ascii="Times" w:hAnsi="Times"/>
          <w:szCs w:val="22"/>
        </w:rPr>
      </w:pPr>
      <w:r>
        <w:rPr>
          <w:rFonts w:ascii="Times" w:hAnsi="Times"/>
          <w:szCs w:val="22"/>
        </w:rPr>
        <w:t>return drops by 1.51% for each sibling.</w:t>
      </w:r>
      <w:r w:rsidR="00AE53DE">
        <w:rPr>
          <w:rFonts w:ascii="Times" w:hAnsi="Times"/>
          <w:szCs w:val="22"/>
        </w:rPr>
        <w:t xml:space="preserve"> </w:t>
      </w:r>
      <w:r w:rsidR="00A87EFD">
        <w:rPr>
          <w:rFonts w:ascii="Times" w:hAnsi="Times"/>
          <w:szCs w:val="22"/>
        </w:rPr>
        <w:t>As oppos</w:t>
      </w:r>
      <w:r w:rsidR="00B364C0">
        <w:rPr>
          <w:rFonts w:ascii="Times" w:hAnsi="Times"/>
          <w:szCs w:val="22"/>
        </w:rPr>
        <w:t>e to the  IV estimate  of return to educ</w:t>
      </w:r>
      <w:r w:rsidR="00AE53DE">
        <w:rPr>
          <w:rFonts w:ascii="Times" w:hAnsi="Times"/>
          <w:szCs w:val="22"/>
        </w:rPr>
        <w:t>a</w:t>
      </w:r>
      <w:r w:rsidR="00B364C0">
        <w:rPr>
          <w:rFonts w:ascii="Times" w:hAnsi="Times"/>
          <w:szCs w:val="22"/>
        </w:rPr>
        <w:t>t</w:t>
      </w:r>
      <w:r w:rsidR="00AE53DE">
        <w:rPr>
          <w:rFonts w:ascii="Times" w:hAnsi="Times"/>
          <w:szCs w:val="22"/>
        </w:rPr>
        <w:t>ion</w:t>
      </w:r>
      <w:r w:rsidR="00A87EFD">
        <w:rPr>
          <w:rFonts w:ascii="Times" w:hAnsi="Times"/>
          <w:szCs w:val="22"/>
        </w:rPr>
        <w:t xml:space="preserve">  which leads to increase in returns by 12.24%</w:t>
      </w:r>
    </w:p>
    <w:p w14:paraId="49DC5302" w14:textId="77777777" w:rsidR="00735E0F" w:rsidRPr="001E7050" w:rsidRDefault="00735E0F" w:rsidP="001E7050">
      <w:pPr>
        <w:ind w:left="360"/>
        <w:jc w:val="both"/>
        <w:rPr>
          <w:rFonts w:ascii="Times" w:hAnsi="Times"/>
          <w:szCs w:val="22"/>
        </w:rPr>
      </w:pPr>
    </w:p>
    <w:p w14:paraId="6E124F51" w14:textId="77777777" w:rsidR="001E7050" w:rsidRDefault="001E7050" w:rsidP="001E7050">
      <w:pPr>
        <w:ind w:left="360"/>
        <w:jc w:val="both"/>
        <w:rPr>
          <w:rFonts w:ascii="MS Mincho" w:eastAsia="MS Mincho" w:hAnsi="MS Mincho" w:cs="MS Mincho"/>
          <w:szCs w:val="22"/>
        </w:rPr>
      </w:pPr>
      <w:r w:rsidRPr="001E7050">
        <w:rPr>
          <w:rFonts w:ascii="Times" w:hAnsi="Times"/>
          <w:szCs w:val="22"/>
        </w:rPr>
        <w:t xml:space="preserve">(b)  The variable brthord is birth order (brthord is one for a first-born child, two for a second- born child, and so on.) Explain why educ and brthord might be negatively correlated. Regress educ on brthord to determine whether there is a statistically significant negative correlation. </w:t>
      </w:r>
      <w:r w:rsidRPr="001E7050">
        <w:rPr>
          <w:rFonts w:ascii="MS Mincho" w:eastAsia="MS Mincho" w:hAnsi="MS Mincho" w:cs="MS Mincho"/>
          <w:szCs w:val="22"/>
        </w:rPr>
        <w:t> </w:t>
      </w:r>
    </w:p>
    <w:p w14:paraId="2E15BF78" w14:textId="77777777" w:rsidR="00427990" w:rsidRDefault="00427990" w:rsidP="001E7050">
      <w:pPr>
        <w:ind w:left="360"/>
        <w:jc w:val="both"/>
        <w:rPr>
          <w:rFonts w:ascii="MS Mincho" w:eastAsia="MS Mincho" w:hAnsi="MS Mincho" w:cs="MS Mincho"/>
          <w:szCs w:val="22"/>
        </w:rPr>
      </w:pPr>
    </w:p>
    <w:p w14:paraId="135F1DFC" w14:textId="77777777" w:rsidR="00427990" w:rsidRDefault="00427990" w:rsidP="001E7050">
      <w:pPr>
        <w:ind w:left="360"/>
        <w:jc w:val="both"/>
        <w:rPr>
          <w:rFonts w:ascii="MS Mincho" w:eastAsia="MS Mincho" w:hAnsi="MS Mincho" w:cs="MS Mincho"/>
          <w:szCs w:val="22"/>
        </w:rPr>
      </w:pPr>
    </w:p>
    <w:p w14:paraId="430E19A6" w14:textId="77777777" w:rsidR="00427990" w:rsidRDefault="00427990" w:rsidP="001E7050">
      <w:pPr>
        <w:ind w:left="360"/>
        <w:jc w:val="both"/>
        <w:rPr>
          <w:rFonts w:ascii="MS Mincho" w:eastAsia="MS Mincho" w:hAnsi="MS Mincho" w:cs="MS Mincho"/>
          <w:szCs w:val="22"/>
        </w:rPr>
      </w:pPr>
    </w:p>
    <w:p w14:paraId="0EFACBA0" w14:textId="77777777" w:rsidR="00427990" w:rsidRDefault="00427990" w:rsidP="001E7050">
      <w:pPr>
        <w:ind w:left="360"/>
        <w:jc w:val="both"/>
        <w:rPr>
          <w:rFonts w:ascii="MS Mincho" w:eastAsia="MS Mincho" w:hAnsi="MS Mincho" w:cs="MS Mincho"/>
          <w:szCs w:val="22"/>
        </w:rPr>
      </w:pPr>
    </w:p>
    <w:p w14:paraId="46627631" w14:textId="77777777" w:rsidR="00427990" w:rsidRDefault="00427990" w:rsidP="001E7050">
      <w:pPr>
        <w:ind w:left="360"/>
        <w:jc w:val="both"/>
        <w:rPr>
          <w:rFonts w:ascii="MS Mincho" w:eastAsia="MS Mincho" w:hAnsi="MS Mincho" w:cs="MS Mincho"/>
          <w:szCs w:val="22"/>
        </w:rPr>
      </w:pPr>
    </w:p>
    <w:p w14:paraId="4A5D1110" w14:textId="77777777" w:rsidR="00427990" w:rsidRDefault="00427990" w:rsidP="001E7050">
      <w:pPr>
        <w:ind w:left="360"/>
        <w:jc w:val="both"/>
        <w:rPr>
          <w:rFonts w:ascii="MS Mincho" w:eastAsia="MS Mincho" w:hAnsi="MS Mincho" w:cs="MS Mincho"/>
          <w:szCs w:val="22"/>
        </w:rPr>
      </w:pPr>
    </w:p>
    <w:p w14:paraId="79A688EF" w14:textId="77777777" w:rsidR="00A20C88" w:rsidRDefault="00A20C88" w:rsidP="001E7050">
      <w:pPr>
        <w:ind w:left="360"/>
        <w:jc w:val="both"/>
        <w:rPr>
          <w:rFonts w:ascii="MS Mincho" w:eastAsia="MS Mincho" w:hAnsi="MS Mincho" w:cs="MS Mincho"/>
          <w:szCs w:val="22"/>
        </w:rPr>
      </w:pPr>
    </w:p>
    <w:p w14:paraId="04E02852" w14:textId="322EE7A5" w:rsidR="00A20C88" w:rsidRDefault="0098037F" w:rsidP="001E7050">
      <w:pPr>
        <w:ind w:left="360"/>
        <w:jc w:val="both"/>
        <w:rPr>
          <w:rFonts w:ascii="MS Mincho" w:eastAsia="MS Mincho" w:hAnsi="MS Mincho" w:cs="MS Mincho"/>
          <w:szCs w:val="22"/>
        </w:rPr>
      </w:pPr>
      <w:r>
        <w:rPr>
          <w:rFonts w:ascii="MS Mincho" w:eastAsia="MS Mincho" w:hAnsi="MS Mincho" w:cs="MS Mincho"/>
          <w:noProof/>
          <w:szCs w:val="22"/>
          <w:lang w:eastAsia="en-GB"/>
        </w:rPr>
        <w:drawing>
          <wp:inline distT="0" distB="0" distL="0" distR="0" wp14:anchorId="31C66221" wp14:editId="2B13D068">
            <wp:extent cx="5720080" cy="2604770"/>
            <wp:effectExtent l="0" t="0" r="0" b="11430"/>
            <wp:docPr id="7" name="Picture 7" descr="Screen%20Shot%202018-02-28%20at%204.54.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2-28%20at%204.54.5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604770"/>
                    </a:xfrm>
                    <a:prstGeom prst="rect">
                      <a:avLst/>
                    </a:prstGeom>
                    <a:noFill/>
                    <a:ln>
                      <a:noFill/>
                    </a:ln>
                  </pic:spPr>
                </pic:pic>
              </a:graphicData>
            </a:graphic>
          </wp:inline>
        </w:drawing>
      </w:r>
    </w:p>
    <w:p w14:paraId="2677900E" w14:textId="77777777" w:rsidR="00A20C88" w:rsidRDefault="00A20C88" w:rsidP="001E7050">
      <w:pPr>
        <w:ind w:left="360"/>
        <w:jc w:val="both"/>
        <w:rPr>
          <w:rFonts w:ascii="Times" w:hAnsi="Times"/>
          <w:szCs w:val="22"/>
        </w:rPr>
      </w:pPr>
    </w:p>
    <w:p w14:paraId="73D5BD24" w14:textId="77777777" w:rsidR="007563DD" w:rsidRDefault="007563DD" w:rsidP="001E7050">
      <w:pPr>
        <w:ind w:left="360"/>
        <w:jc w:val="both"/>
        <w:rPr>
          <w:rFonts w:ascii="Times" w:hAnsi="Times"/>
          <w:szCs w:val="22"/>
        </w:rPr>
      </w:pPr>
    </w:p>
    <w:p w14:paraId="08D5B450" w14:textId="52990E73" w:rsidR="007563DD" w:rsidRDefault="007563DD" w:rsidP="007563DD">
      <w:pPr>
        <w:ind w:left="360"/>
        <w:jc w:val="both"/>
        <w:rPr>
          <w:rFonts w:ascii="MS Mincho" w:eastAsia="MS Mincho" w:hAnsi="MS Mincho" w:cs="MS Mincho"/>
          <w:szCs w:val="22"/>
        </w:rPr>
      </w:pPr>
      <w:r>
        <w:rPr>
          <w:rFonts w:ascii="Times" w:hAnsi="Times"/>
          <w:szCs w:val="22"/>
        </w:rPr>
        <w:t xml:space="preserve">with t statistics = -6.11 and p-value   = 0.00 &lt; 5%, birth order has a very </w:t>
      </w:r>
      <w:r w:rsidRPr="001E7050">
        <w:rPr>
          <w:rFonts w:ascii="Times" w:hAnsi="Times"/>
          <w:szCs w:val="22"/>
        </w:rPr>
        <w:t>statistically signifi</w:t>
      </w:r>
      <w:r>
        <w:rPr>
          <w:rFonts w:ascii="Times" w:hAnsi="Times"/>
          <w:szCs w:val="22"/>
        </w:rPr>
        <w:t>cant negative correlation with education</w:t>
      </w:r>
      <w:r w:rsidR="00A24C4D">
        <w:rPr>
          <w:rFonts w:ascii="Times" w:hAnsi="Times"/>
          <w:szCs w:val="22"/>
        </w:rPr>
        <w:t>. Higher birth order means smaller age  i.e.  less years of education as compared to lower birth order. Hence, negative correlation.</w:t>
      </w:r>
    </w:p>
    <w:p w14:paraId="69C5FD58" w14:textId="557DD42C" w:rsidR="007563DD" w:rsidRDefault="007563DD" w:rsidP="001E7050">
      <w:pPr>
        <w:ind w:left="360"/>
        <w:jc w:val="both"/>
        <w:rPr>
          <w:rFonts w:ascii="Times" w:hAnsi="Times"/>
          <w:szCs w:val="22"/>
        </w:rPr>
      </w:pPr>
    </w:p>
    <w:p w14:paraId="6B950F21" w14:textId="77777777" w:rsidR="007563DD" w:rsidRPr="001E7050" w:rsidRDefault="007563DD" w:rsidP="001E7050">
      <w:pPr>
        <w:ind w:left="360"/>
        <w:jc w:val="both"/>
        <w:rPr>
          <w:rFonts w:ascii="Times" w:hAnsi="Times"/>
          <w:szCs w:val="22"/>
        </w:rPr>
      </w:pPr>
    </w:p>
    <w:p w14:paraId="4F79C29F" w14:textId="77777777" w:rsidR="001E7050" w:rsidRDefault="001E7050" w:rsidP="001E7050">
      <w:pPr>
        <w:ind w:left="360"/>
        <w:jc w:val="both"/>
        <w:rPr>
          <w:rFonts w:ascii="MS Mincho" w:eastAsia="MS Mincho" w:hAnsi="MS Mincho" w:cs="MS Mincho"/>
          <w:szCs w:val="22"/>
        </w:rPr>
      </w:pPr>
      <w:r w:rsidRPr="001E7050">
        <w:rPr>
          <w:rFonts w:ascii="Times" w:hAnsi="Times"/>
          <w:szCs w:val="22"/>
        </w:rPr>
        <w:t>(c)  Use brthord as an IV for educ in the equation:</w:t>
      </w:r>
      <w:r w:rsidRPr="001E7050">
        <w:rPr>
          <w:rFonts w:ascii="MS Mincho" w:eastAsia="MS Mincho" w:hAnsi="MS Mincho" w:cs="MS Mincho"/>
          <w:szCs w:val="22"/>
        </w:rPr>
        <w:t> </w:t>
      </w:r>
      <w:r w:rsidRPr="001E7050">
        <w:rPr>
          <w:rFonts w:ascii="Times" w:hAnsi="Times"/>
          <w:szCs w:val="22"/>
        </w:rPr>
        <w:t xml:space="preserve">log(wage) = β0 + β1educ + u. </w:t>
      </w:r>
      <w:r w:rsidRPr="001E7050">
        <w:rPr>
          <w:rFonts w:ascii="MS Mincho" w:eastAsia="MS Mincho" w:hAnsi="MS Mincho" w:cs="MS Mincho"/>
          <w:szCs w:val="22"/>
        </w:rPr>
        <w:t> </w:t>
      </w:r>
      <w:r w:rsidRPr="001E7050">
        <w:rPr>
          <w:rFonts w:ascii="Times" w:hAnsi="Times"/>
          <w:szCs w:val="22"/>
        </w:rPr>
        <w:t xml:space="preserve">Report and interpret the results. </w:t>
      </w:r>
      <w:r w:rsidRPr="001E7050">
        <w:rPr>
          <w:rFonts w:ascii="MS Mincho" w:eastAsia="MS Mincho" w:hAnsi="MS Mincho" w:cs="MS Mincho"/>
          <w:szCs w:val="22"/>
        </w:rPr>
        <w:t> </w:t>
      </w:r>
    </w:p>
    <w:p w14:paraId="63D76813" w14:textId="77777777" w:rsidR="00FC730F" w:rsidRDefault="00FC730F" w:rsidP="001E7050">
      <w:pPr>
        <w:ind w:left="360"/>
        <w:jc w:val="both"/>
        <w:rPr>
          <w:rFonts w:ascii="MS Mincho" w:eastAsia="MS Mincho" w:hAnsi="MS Mincho" w:cs="MS Mincho"/>
          <w:szCs w:val="22"/>
        </w:rPr>
      </w:pPr>
    </w:p>
    <w:p w14:paraId="59C09544" w14:textId="0295D3C0" w:rsidR="00FC730F" w:rsidRDefault="00FC730F" w:rsidP="001E7050">
      <w:pPr>
        <w:ind w:left="360"/>
        <w:jc w:val="both"/>
        <w:rPr>
          <w:rFonts w:ascii="MS Mincho" w:eastAsia="MS Mincho" w:hAnsi="MS Mincho" w:cs="MS Mincho"/>
          <w:szCs w:val="22"/>
        </w:rPr>
      </w:pPr>
      <w:r>
        <w:rPr>
          <w:rFonts w:ascii="MS Mincho" w:eastAsia="MS Mincho" w:hAnsi="MS Mincho" w:cs="MS Mincho"/>
          <w:noProof/>
          <w:szCs w:val="22"/>
          <w:lang w:eastAsia="en-GB"/>
        </w:rPr>
        <w:drawing>
          <wp:inline distT="0" distB="0" distL="0" distR="0" wp14:anchorId="2FB39F59" wp14:editId="262C0A5A">
            <wp:extent cx="5729605" cy="2723515"/>
            <wp:effectExtent l="0" t="0" r="10795" b="0"/>
            <wp:docPr id="9" name="Picture 9" descr="Screen%20Shot%202018-02-28%20at%205.05.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2-28%20at%205.05.2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2723515"/>
                    </a:xfrm>
                    <a:prstGeom prst="rect">
                      <a:avLst/>
                    </a:prstGeom>
                    <a:noFill/>
                    <a:ln>
                      <a:noFill/>
                    </a:ln>
                  </pic:spPr>
                </pic:pic>
              </a:graphicData>
            </a:graphic>
          </wp:inline>
        </w:drawing>
      </w:r>
    </w:p>
    <w:p w14:paraId="52A74B96" w14:textId="77777777" w:rsidR="00493C87" w:rsidRDefault="00493C87" w:rsidP="001E7050">
      <w:pPr>
        <w:ind w:left="360"/>
        <w:jc w:val="both"/>
        <w:rPr>
          <w:rFonts w:ascii="MS Mincho" w:eastAsia="MS Mincho" w:hAnsi="MS Mincho" w:cs="MS Mincho"/>
          <w:szCs w:val="22"/>
        </w:rPr>
      </w:pPr>
    </w:p>
    <w:p w14:paraId="6F6475CA" w14:textId="77777777" w:rsidR="00427990" w:rsidRDefault="00427990" w:rsidP="001E7050">
      <w:pPr>
        <w:ind w:left="360"/>
        <w:jc w:val="both"/>
        <w:rPr>
          <w:rFonts w:ascii="MS Mincho" w:eastAsia="MS Mincho" w:hAnsi="MS Mincho" w:cs="MS Mincho"/>
          <w:szCs w:val="22"/>
        </w:rPr>
      </w:pPr>
    </w:p>
    <w:p w14:paraId="7C07C48F" w14:textId="77777777" w:rsidR="00427990" w:rsidRDefault="00427990" w:rsidP="001E7050">
      <w:pPr>
        <w:ind w:left="360"/>
        <w:jc w:val="both"/>
        <w:rPr>
          <w:rFonts w:ascii="MS Mincho" w:eastAsia="MS Mincho" w:hAnsi="MS Mincho" w:cs="MS Mincho"/>
          <w:szCs w:val="22"/>
        </w:rPr>
      </w:pPr>
    </w:p>
    <w:p w14:paraId="35DAB406" w14:textId="77777777" w:rsidR="00427990" w:rsidRDefault="00427990" w:rsidP="001E7050">
      <w:pPr>
        <w:ind w:left="360"/>
        <w:jc w:val="both"/>
        <w:rPr>
          <w:rFonts w:ascii="MS Mincho" w:eastAsia="MS Mincho" w:hAnsi="MS Mincho" w:cs="MS Mincho"/>
          <w:szCs w:val="22"/>
        </w:rPr>
      </w:pPr>
    </w:p>
    <w:p w14:paraId="223927D8" w14:textId="77777777" w:rsidR="00427990" w:rsidRDefault="00427990" w:rsidP="001E7050">
      <w:pPr>
        <w:ind w:left="360"/>
        <w:jc w:val="both"/>
        <w:rPr>
          <w:rFonts w:ascii="MS Mincho" w:eastAsia="MS Mincho" w:hAnsi="MS Mincho" w:cs="MS Mincho"/>
          <w:szCs w:val="22"/>
        </w:rPr>
      </w:pPr>
    </w:p>
    <w:p w14:paraId="05BA3EE6" w14:textId="77777777" w:rsidR="00427990" w:rsidRDefault="00427990" w:rsidP="001E7050">
      <w:pPr>
        <w:ind w:left="360"/>
        <w:jc w:val="both"/>
        <w:rPr>
          <w:rFonts w:ascii="MS Mincho" w:eastAsia="MS Mincho" w:hAnsi="MS Mincho" w:cs="MS Mincho"/>
          <w:szCs w:val="22"/>
        </w:rPr>
      </w:pPr>
    </w:p>
    <w:p w14:paraId="550B9E39" w14:textId="77777777" w:rsidR="00427990" w:rsidRDefault="00427990" w:rsidP="001E7050">
      <w:pPr>
        <w:ind w:left="360"/>
        <w:jc w:val="both"/>
        <w:rPr>
          <w:rFonts w:ascii="MS Mincho" w:eastAsia="MS Mincho" w:hAnsi="MS Mincho" w:cs="MS Mincho"/>
          <w:szCs w:val="22"/>
        </w:rPr>
      </w:pPr>
    </w:p>
    <w:p w14:paraId="39C1D20A" w14:textId="77777777" w:rsidR="00427990" w:rsidRDefault="00427990" w:rsidP="001E7050">
      <w:pPr>
        <w:ind w:left="360"/>
        <w:jc w:val="both"/>
        <w:rPr>
          <w:rFonts w:ascii="MS Mincho" w:eastAsia="MS Mincho" w:hAnsi="MS Mincho" w:cs="MS Mincho"/>
          <w:szCs w:val="22"/>
        </w:rPr>
      </w:pPr>
    </w:p>
    <w:p w14:paraId="770BA16A" w14:textId="1438E550" w:rsidR="00493C87" w:rsidRDefault="00D97DC2" w:rsidP="001E7050">
      <w:pPr>
        <w:ind w:left="360"/>
        <w:jc w:val="both"/>
        <w:rPr>
          <w:rFonts w:ascii="MS Mincho" w:eastAsia="MS Mincho" w:hAnsi="MS Mincho" w:cs="MS Mincho"/>
          <w:szCs w:val="22"/>
        </w:rPr>
      </w:pPr>
      <w:r>
        <w:rPr>
          <w:rFonts w:ascii="MS Mincho" w:eastAsia="MS Mincho" w:hAnsi="MS Mincho" w:cs="MS Mincho"/>
          <w:noProof/>
          <w:szCs w:val="22"/>
          <w:lang w:eastAsia="en-GB"/>
        </w:rPr>
        <w:drawing>
          <wp:inline distT="0" distB="0" distL="0" distR="0" wp14:anchorId="2EC2A237" wp14:editId="4F3736AA">
            <wp:extent cx="5730875" cy="3540760"/>
            <wp:effectExtent l="0" t="0" r="9525" b="0"/>
            <wp:docPr id="8" name="Picture 8" descr="Screen%20Shot%202018-02-28%20at%205.03.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2-28%20at%205.03.1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p>
    <w:p w14:paraId="14FB1EFF" w14:textId="77777777" w:rsidR="0040249B" w:rsidRDefault="0040249B" w:rsidP="001E7050">
      <w:pPr>
        <w:ind w:left="360"/>
        <w:jc w:val="both"/>
        <w:rPr>
          <w:rFonts w:ascii="MS Mincho" w:eastAsia="MS Mincho" w:hAnsi="MS Mincho" w:cs="MS Mincho"/>
          <w:szCs w:val="22"/>
        </w:rPr>
      </w:pPr>
    </w:p>
    <w:p w14:paraId="00E0D6DC" w14:textId="5DF78132" w:rsidR="0040249B" w:rsidRPr="00F56440" w:rsidRDefault="00FC730F" w:rsidP="001E7050">
      <w:pPr>
        <w:ind w:left="360"/>
        <w:jc w:val="both"/>
        <w:rPr>
          <w:rFonts w:ascii="Times" w:eastAsia="MS Mincho" w:hAnsi="Times" w:cs="MS Mincho"/>
          <w:szCs w:val="22"/>
        </w:rPr>
      </w:pPr>
      <w:r w:rsidRPr="00F56440">
        <w:rPr>
          <w:rFonts w:ascii="Times" w:eastAsia="MS Mincho" w:hAnsi="Times" w:cs="MS Mincho"/>
          <w:szCs w:val="22"/>
        </w:rPr>
        <w:t xml:space="preserve">IV </w:t>
      </w:r>
      <w:r w:rsidR="0040249B" w:rsidRPr="00F56440">
        <w:rPr>
          <w:rFonts w:ascii="Times" w:eastAsia="MS Mincho" w:hAnsi="Times" w:cs="MS Mincho"/>
          <w:szCs w:val="22"/>
        </w:rPr>
        <w:t>estimate of return to education is 13.06%</w:t>
      </w:r>
      <w:r w:rsidRPr="00F56440">
        <w:rPr>
          <w:rFonts w:ascii="Times" w:eastAsia="MS Mincho" w:hAnsi="Times" w:cs="MS Mincho"/>
          <w:szCs w:val="22"/>
        </w:rPr>
        <w:t xml:space="preserve">. more than double the OLS estimate (5.9%). </w:t>
      </w:r>
      <w:r w:rsidRPr="00F56440">
        <w:rPr>
          <w:rFonts w:ascii="Times" w:hAnsi="Times"/>
          <w:szCs w:val="22"/>
        </w:rPr>
        <w:t>with t statistics = 4.08</w:t>
      </w:r>
      <w:r w:rsidRPr="00F56440">
        <w:rPr>
          <w:rFonts w:ascii="Times" w:hAnsi="Times"/>
          <w:szCs w:val="22"/>
        </w:rPr>
        <w:t xml:space="preserve"> and p-value   = 0.00 &lt; 5%,</w:t>
      </w:r>
      <w:r w:rsidRPr="00F56440">
        <w:rPr>
          <w:rFonts w:ascii="Times" w:hAnsi="Times"/>
          <w:szCs w:val="22"/>
        </w:rPr>
        <w:t xml:space="preserve"> it is statistically significant</w:t>
      </w:r>
      <w:r w:rsidR="00F56440" w:rsidRPr="00F56440">
        <w:rPr>
          <w:rFonts w:ascii="Times" w:hAnsi="Times"/>
          <w:szCs w:val="22"/>
        </w:rPr>
        <w:t xml:space="preserve"> and has larger confidence interval</w:t>
      </w:r>
    </w:p>
    <w:p w14:paraId="143C5D3E" w14:textId="77777777" w:rsidR="00493C87" w:rsidRPr="00F56440" w:rsidRDefault="00493C87" w:rsidP="001E7050">
      <w:pPr>
        <w:ind w:left="360"/>
        <w:jc w:val="both"/>
        <w:rPr>
          <w:rFonts w:ascii="Times" w:hAnsi="Times"/>
          <w:szCs w:val="22"/>
        </w:rPr>
      </w:pPr>
    </w:p>
    <w:p w14:paraId="0D2C32B2" w14:textId="77777777" w:rsidR="001E7050" w:rsidRDefault="001E7050" w:rsidP="001E7050">
      <w:pPr>
        <w:ind w:left="360"/>
        <w:jc w:val="both"/>
        <w:rPr>
          <w:rFonts w:ascii="MS Mincho" w:eastAsia="MS Mincho" w:hAnsi="MS Mincho" w:cs="MS Mincho"/>
          <w:szCs w:val="22"/>
        </w:rPr>
      </w:pPr>
      <w:r w:rsidRPr="001E7050">
        <w:rPr>
          <w:rFonts w:ascii="Times" w:hAnsi="Times"/>
          <w:szCs w:val="22"/>
        </w:rPr>
        <w:t xml:space="preserve">(d)  Now, suppose that we include number of siblings as an explanatory variable in the wage equation; this controls for family background, to some extent: </w:t>
      </w:r>
      <w:r w:rsidRPr="001E7050">
        <w:rPr>
          <w:rFonts w:ascii="MS Mincho" w:eastAsia="MS Mincho" w:hAnsi="MS Mincho" w:cs="MS Mincho"/>
          <w:szCs w:val="22"/>
        </w:rPr>
        <w:t> </w:t>
      </w:r>
      <w:r w:rsidRPr="001E7050">
        <w:rPr>
          <w:rFonts w:ascii="Times" w:hAnsi="Times"/>
          <w:szCs w:val="22"/>
        </w:rPr>
        <w:t>log(wage) = β0 + β1educ + β2sibs + u.</w:t>
      </w:r>
      <w:r w:rsidRPr="001E7050">
        <w:rPr>
          <w:rFonts w:ascii="MS Mincho" w:eastAsia="MS Mincho" w:hAnsi="MS Mincho" w:cs="MS Mincho"/>
          <w:szCs w:val="22"/>
        </w:rPr>
        <w:t> </w:t>
      </w:r>
      <w:r w:rsidRPr="001E7050">
        <w:rPr>
          <w:rFonts w:ascii="Times" w:hAnsi="Times"/>
          <w:szCs w:val="22"/>
        </w:rPr>
        <w:t xml:space="preserve">Suppose that we want to use brthord as an IV for educ, assuming that sibs is exogenous. </w:t>
      </w:r>
      <w:r w:rsidRPr="001E7050">
        <w:rPr>
          <w:rFonts w:ascii="MS Mincho" w:eastAsia="MS Mincho" w:hAnsi="MS Mincho" w:cs="MS Mincho"/>
          <w:szCs w:val="22"/>
        </w:rPr>
        <w:t> </w:t>
      </w:r>
      <w:r w:rsidRPr="001E7050">
        <w:rPr>
          <w:rFonts w:ascii="Times" w:hAnsi="Times"/>
          <w:szCs w:val="22"/>
        </w:rPr>
        <w:t>The reduced form for educ is:</w:t>
      </w:r>
      <w:r w:rsidRPr="001E7050">
        <w:rPr>
          <w:rFonts w:ascii="MS Mincho" w:eastAsia="MS Mincho" w:hAnsi="MS Mincho" w:cs="MS Mincho"/>
          <w:szCs w:val="22"/>
        </w:rPr>
        <w:t> </w:t>
      </w:r>
      <w:r w:rsidRPr="001E7050">
        <w:rPr>
          <w:rFonts w:ascii="Times" w:hAnsi="Times"/>
          <w:szCs w:val="22"/>
        </w:rPr>
        <w:t xml:space="preserve">educ = π0 + π1sibs + π2brthord + v </w:t>
      </w:r>
      <w:r w:rsidRPr="001E7050">
        <w:rPr>
          <w:rFonts w:ascii="MS Mincho" w:eastAsia="MS Mincho" w:hAnsi="MS Mincho" w:cs="MS Mincho"/>
          <w:szCs w:val="22"/>
        </w:rPr>
        <w:t> </w:t>
      </w:r>
      <w:r w:rsidRPr="001E7050">
        <w:rPr>
          <w:rFonts w:ascii="Times" w:hAnsi="Times"/>
          <w:szCs w:val="22"/>
        </w:rPr>
        <w:t xml:space="preserve">State and test the identification assumption. </w:t>
      </w:r>
      <w:r w:rsidRPr="001E7050">
        <w:rPr>
          <w:rFonts w:ascii="MS Mincho" w:eastAsia="MS Mincho" w:hAnsi="MS Mincho" w:cs="MS Mincho"/>
          <w:szCs w:val="22"/>
        </w:rPr>
        <w:t> </w:t>
      </w:r>
    </w:p>
    <w:p w14:paraId="20E4FFB5" w14:textId="77777777" w:rsidR="0028637B" w:rsidRDefault="0028637B" w:rsidP="001E7050">
      <w:pPr>
        <w:ind w:left="360"/>
        <w:jc w:val="both"/>
        <w:rPr>
          <w:rFonts w:ascii="MS Mincho" w:eastAsia="MS Mincho" w:hAnsi="MS Mincho" w:cs="MS Mincho"/>
          <w:szCs w:val="22"/>
        </w:rPr>
      </w:pPr>
    </w:p>
    <w:p w14:paraId="0C327EDA" w14:textId="290A5895" w:rsidR="0028637B" w:rsidRDefault="003813F0" w:rsidP="001E7050">
      <w:pPr>
        <w:ind w:left="360"/>
        <w:jc w:val="both"/>
        <w:rPr>
          <w:rFonts w:ascii="Times" w:hAnsi="Times"/>
          <w:szCs w:val="22"/>
        </w:rPr>
      </w:pPr>
      <w:r w:rsidRPr="001E7050">
        <w:rPr>
          <w:rFonts w:ascii="Times" w:hAnsi="Times"/>
          <w:szCs w:val="22"/>
        </w:rPr>
        <w:t>educ = π0 + π1sibs + π2brthord + v</w:t>
      </w:r>
    </w:p>
    <w:p w14:paraId="0CF512DD" w14:textId="77777777" w:rsidR="003813F0" w:rsidRDefault="003813F0" w:rsidP="001E7050">
      <w:pPr>
        <w:ind w:left="360"/>
        <w:jc w:val="both"/>
        <w:rPr>
          <w:rFonts w:ascii="Times" w:hAnsi="Times"/>
          <w:szCs w:val="22"/>
        </w:rPr>
      </w:pPr>
    </w:p>
    <w:p w14:paraId="2754AB61" w14:textId="543AEAC4" w:rsidR="003813F0" w:rsidRDefault="00761D0C" w:rsidP="003813F0">
      <w:pPr>
        <w:ind w:left="360"/>
        <w:jc w:val="both"/>
        <w:rPr>
          <w:rFonts w:ascii="Times" w:eastAsia="MS Mincho" w:hAnsi="Times" w:cs="MS Mincho"/>
          <w:szCs w:val="22"/>
        </w:rPr>
      </w:pPr>
      <w:r>
        <w:rPr>
          <w:rFonts w:ascii="Times" w:eastAsia="MS Mincho" w:hAnsi="Times" w:cs="MS Mincho"/>
          <w:szCs w:val="22"/>
        </w:rPr>
        <w:t xml:space="preserve">Assumption: </w:t>
      </w:r>
      <w:r w:rsidR="003813F0" w:rsidRPr="003813F0">
        <w:rPr>
          <w:rFonts w:ascii="Times" w:eastAsia="MS Mincho" w:hAnsi="Times" w:cs="MS Mincho"/>
          <w:szCs w:val="22"/>
        </w:rPr>
        <w:t>For log</w:t>
      </w:r>
      <w:r w:rsidR="00CC6DC0">
        <w:rPr>
          <w:rFonts w:ascii="Times" w:eastAsia="MS Mincho" w:hAnsi="Times" w:cs="MS Mincho"/>
          <w:szCs w:val="22"/>
        </w:rPr>
        <w:t>(wage) equation, an instrument birth order for educ must be</w:t>
      </w:r>
      <w:r w:rsidR="003813F0" w:rsidRPr="003813F0">
        <w:rPr>
          <w:rFonts w:ascii="Times" w:eastAsia="MS Mincho" w:hAnsi="Times" w:cs="MS Mincho"/>
          <w:szCs w:val="22"/>
        </w:rPr>
        <w:t xml:space="preserve"> uncorrelated with</w:t>
      </w:r>
      <w:r w:rsidR="00380124">
        <w:rPr>
          <w:rFonts w:ascii="Times" w:eastAsia="MS Mincho" w:hAnsi="Times" w:cs="MS Mincho"/>
          <w:szCs w:val="22"/>
        </w:rPr>
        <w:t xml:space="preserve"> </w:t>
      </w:r>
      <w:r>
        <w:rPr>
          <w:rFonts w:ascii="Times" w:eastAsia="MS Mincho" w:hAnsi="Times" w:cs="MS Mincho"/>
          <w:szCs w:val="22"/>
        </w:rPr>
        <w:t xml:space="preserve">ability </w:t>
      </w:r>
      <w:r w:rsidR="00380124">
        <w:rPr>
          <w:rFonts w:ascii="Times" w:eastAsia="MS Mincho" w:hAnsi="Times" w:cs="MS Mincho"/>
          <w:szCs w:val="22"/>
        </w:rPr>
        <w:t>and</w:t>
      </w:r>
      <w:r w:rsidR="003813F0" w:rsidRPr="003813F0">
        <w:rPr>
          <w:rFonts w:ascii="Times" w:eastAsia="MS Mincho" w:hAnsi="Times" w:cs="MS Mincho"/>
          <w:szCs w:val="22"/>
        </w:rPr>
        <w:t xml:space="preserve"> any </w:t>
      </w:r>
      <w:r w:rsidR="00380124">
        <w:rPr>
          <w:rFonts w:ascii="Times" w:eastAsia="MS Mincho" w:hAnsi="Times" w:cs="MS Mincho"/>
          <w:szCs w:val="22"/>
        </w:rPr>
        <w:t xml:space="preserve">other </w:t>
      </w:r>
      <w:r w:rsidR="003813F0" w:rsidRPr="003813F0">
        <w:rPr>
          <w:rFonts w:ascii="Times" w:eastAsia="MS Mincho" w:hAnsi="Times" w:cs="MS Mincho"/>
          <w:szCs w:val="22"/>
        </w:rPr>
        <w:t>unobserved factors a</w:t>
      </w:r>
      <w:r w:rsidR="00CC6DC0">
        <w:rPr>
          <w:rFonts w:ascii="Times" w:eastAsia="MS Mincho" w:hAnsi="Times" w:cs="MS Mincho"/>
          <w:szCs w:val="22"/>
        </w:rPr>
        <w:t>ffecting wage in the error term and correlated with education.</w:t>
      </w:r>
    </w:p>
    <w:p w14:paraId="3BFC06F9" w14:textId="77777777" w:rsidR="004F245A" w:rsidRDefault="004F245A" w:rsidP="003813F0">
      <w:pPr>
        <w:ind w:left="360"/>
        <w:jc w:val="both"/>
        <w:rPr>
          <w:rFonts w:ascii="Times" w:eastAsia="MS Mincho" w:hAnsi="Times" w:cs="MS Mincho"/>
          <w:szCs w:val="22"/>
        </w:rPr>
      </w:pPr>
    </w:p>
    <w:p w14:paraId="4EA45A78" w14:textId="5FFB365B" w:rsidR="004F245A" w:rsidRDefault="002353AA" w:rsidP="003813F0">
      <w:pPr>
        <w:ind w:left="360"/>
        <w:jc w:val="both"/>
        <w:rPr>
          <w:rFonts w:ascii="Times" w:eastAsia="MS Mincho" w:hAnsi="Times" w:cs="MS Mincho"/>
          <w:szCs w:val="22"/>
        </w:rPr>
      </w:pPr>
      <w:r>
        <w:rPr>
          <w:rFonts w:ascii="Times" w:eastAsia="MS Mincho" w:hAnsi="Times" w:cs="MS Mincho"/>
          <w:szCs w:val="22"/>
        </w:rPr>
        <w:t xml:space="preserve">Given, </w:t>
      </w:r>
      <w:r w:rsidRPr="001E7050">
        <w:rPr>
          <w:rFonts w:ascii="Times" w:hAnsi="Times"/>
          <w:szCs w:val="22"/>
        </w:rPr>
        <w:t>sibs is exogenous</w:t>
      </w:r>
      <w:r w:rsidR="00761D0C">
        <w:rPr>
          <w:rFonts w:ascii="Times" w:eastAsia="MS Mincho" w:hAnsi="Times" w:cs="MS Mincho"/>
          <w:szCs w:val="22"/>
        </w:rPr>
        <w:t>.</w:t>
      </w:r>
      <w:r>
        <w:rPr>
          <w:rFonts w:ascii="Times" w:eastAsia="MS Mincho" w:hAnsi="Times" w:cs="MS Mincho"/>
          <w:szCs w:val="22"/>
        </w:rPr>
        <w:t xml:space="preserve"> b</w:t>
      </w:r>
      <w:r w:rsidR="004F245A">
        <w:rPr>
          <w:rFonts w:ascii="Times" w:eastAsia="MS Mincho" w:hAnsi="Times" w:cs="MS Mincho"/>
          <w:szCs w:val="22"/>
        </w:rPr>
        <w:t xml:space="preserve">irth order satisfies the second requirement i.e. it is </w:t>
      </w:r>
      <w:r w:rsidR="004F245A">
        <w:rPr>
          <w:rFonts w:ascii="Times" w:eastAsia="MS Mincho" w:hAnsi="Times" w:cs="MS Mincho"/>
          <w:szCs w:val="22"/>
        </w:rPr>
        <w:t>correlated with education</w:t>
      </w:r>
      <w:r w:rsidR="00F805F4">
        <w:rPr>
          <w:rFonts w:ascii="Times" w:eastAsia="MS Mincho" w:hAnsi="Times" w:cs="MS Mincho"/>
          <w:szCs w:val="22"/>
        </w:rPr>
        <w:t xml:space="preserve"> and satisfies the first requirement to </w:t>
      </w:r>
      <w:r w:rsidR="00761D0C">
        <w:rPr>
          <w:rFonts w:ascii="Times" w:eastAsia="MS Mincho" w:hAnsi="Times" w:cs="MS Mincho"/>
          <w:szCs w:val="22"/>
        </w:rPr>
        <w:t>uncorrelate</w:t>
      </w:r>
      <w:r w:rsidR="00F805F4">
        <w:rPr>
          <w:rFonts w:ascii="Times" w:eastAsia="MS Mincho" w:hAnsi="Times" w:cs="MS Mincho"/>
          <w:szCs w:val="22"/>
        </w:rPr>
        <w:t xml:space="preserve"> with </w:t>
      </w:r>
      <w:r w:rsidR="00451918">
        <w:rPr>
          <w:rFonts w:ascii="Times" w:eastAsia="MS Mincho" w:hAnsi="Times" w:cs="MS Mincho"/>
          <w:szCs w:val="22"/>
        </w:rPr>
        <w:t>ability</w:t>
      </w:r>
      <w:r w:rsidR="00761D0C">
        <w:rPr>
          <w:rFonts w:ascii="Times" w:eastAsia="MS Mincho" w:hAnsi="Times" w:cs="MS Mincho"/>
          <w:szCs w:val="22"/>
        </w:rPr>
        <w:t>(intuition)</w:t>
      </w:r>
    </w:p>
    <w:p w14:paraId="79414D05" w14:textId="77777777" w:rsidR="00761D0C" w:rsidRDefault="00761D0C" w:rsidP="003813F0">
      <w:pPr>
        <w:ind w:left="360"/>
        <w:jc w:val="both"/>
        <w:rPr>
          <w:rFonts w:ascii="Times" w:eastAsia="MS Mincho" w:hAnsi="Times" w:cs="MS Mincho"/>
          <w:szCs w:val="22"/>
        </w:rPr>
      </w:pPr>
    </w:p>
    <w:p w14:paraId="0839183D" w14:textId="3808E6CC" w:rsidR="0028637B" w:rsidRDefault="00761D0C" w:rsidP="00C65AE4">
      <w:pPr>
        <w:widowControl w:val="0"/>
        <w:autoSpaceDE w:val="0"/>
        <w:autoSpaceDN w:val="0"/>
        <w:adjustRightInd w:val="0"/>
        <w:spacing w:after="240" w:line="260" w:lineRule="atLeast"/>
        <w:ind w:firstLine="360"/>
        <w:rPr>
          <w:rFonts w:ascii="Times" w:hAnsi="Times" w:cs="Times"/>
          <w:color w:val="000000"/>
          <w:sz w:val="26"/>
          <w:szCs w:val="26"/>
        </w:rPr>
      </w:pPr>
      <w:r>
        <w:rPr>
          <w:rFonts w:ascii="Times" w:eastAsia="MS Mincho" w:hAnsi="Times" w:cs="MS Mincho"/>
          <w:szCs w:val="22"/>
        </w:rPr>
        <w:t xml:space="preserve">So, birth order satisfies the two assumptions: </w:t>
      </w:r>
      <w:r>
        <w:rPr>
          <w:rFonts w:ascii="Times" w:hAnsi="Times" w:cs="Times"/>
          <w:color w:val="FFFFFF"/>
          <w:sz w:val="21"/>
          <w:szCs w:val="21"/>
        </w:rPr>
        <w:t xml:space="preserve">1 </w:t>
      </w:r>
      <w:r>
        <w:rPr>
          <w:rFonts w:ascii="Times" w:hAnsi="Times" w:cs="Times"/>
          <w:color w:val="000000"/>
          <w:sz w:val="26"/>
          <w:szCs w:val="26"/>
        </w:rPr>
        <w:t xml:space="preserve">Cov(z,u)=0 </w:t>
      </w:r>
      <w:r>
        <w:rPr>
          <w:rFonts w:ascii="Times" w:hAnsi="Times" w:cs="Times"/>
          <w:color w:val="FFFFFF"/>
          <w:sz w:val="21"/>
          <w:szCs w:val="21"/>
        </w:rPr>
        <w:t xml:space="preserve">2 </w:t>
      </w:r>
      <w:r>
        <w:rPr>
          <w:rFonts w:ascii="Times" w:hAnsi="Times" w:cs="Times"/>
          <w:color w:val="000000"/>
          <w:sz w:val="26"/>
          <w:szCs w:val="26"/>
        </w:rPr>
        <w:t>Cov(z,x)</w:t>
      </w:r>
      <w:r>
        <w:rPr>
          <w:rFonts w:ascii="Times" w:hAnsi="Times" w:cs="Times"/>
          <w:color w:val="000000"/>
          <w:sz w:val="26"/>
          <w:szCs w:val="26"/>
        </w:rPr>
        <w:t>!</w:t>
      </w:r>
      <w:r>
        <w:rPr>
          <w:rFonts w:ascii="Times" w:hAnsi="Times" w:cs="Times"/>
          <w:color w:val="000000"/>
          <w:sz w:val="26"/>
          <w:szCs w:val="26"/>
        </w:rPr>
        <w:t xml:space="preserve">=0 </w:t>
      </w:r>
    </w:p>
    <w:p w14:paraId="510C9DA8" w14:textId="77777777" w:rsidR="00427990" w:rsidRDefault="00427990" w:rsidP="00C65AE4">
      <w:pPr>
        <w:widowControl w:val="0"/>
        <w:autoSpaceDE w:val="0"/>
        <w:autoSpaceDN w:val="0"/>
        <w:adjustRightInd w:val="0"/>
        <w:spacing w:after="240" w:line="260" w:lineRule="atLeast"/>
        <w:ind w:firstLine="360"/>
        <w:rPr>
          <w:rFonts w:ascii="Times" w:hAnsi="Times" w:cs="Times"/>
          <w:color w:val="000000"/>
          <w:sz w:val="26"/>
          <w:szCs w:val="26"/>
        </w:rPr>
      </w:pPr>
    </w:p>
    <w:p w14:paraId="6CA37C3C" w14:textId="77777777" w:rsidR="00427990" w:rsidRDefault="00427990" w:rsidP="00C65AE4">
      <w:pPr>
        <w:widowControl w:val="0"/>
        <w:autoSpaceDE w:val="0"/>
        <w:autoSpaceDN w:val="0"/>
        <w:adjustRightInd w:val="0"/>
        <w:spacing w:after="240" w:line="260" w:lineRule="atLeast"/>
        <w:ind w:firstLine="360"/>
        <w:rPr>
          <w:rFonts w:ascii="Times" w:hAnsi="Times" w:cs="Times"/>
          <w:color w:val="000000"/>
          <w:sz w:val="26"/>
          <w:szCs w:val="26"/>
        </w:rPr>
      </w:pPr>
    </w:p>
    <w:p w14:paraId="56E1F757" w14:textId="77777777" w:rsidR="00427990" w:rsidRPr="00C65AE4" w:rsidRDefault="00427990" w:rsidP="00C65AE4">
      <w:pPr>
        <w:widowControl w:val="0"/>
        <w:autoSpaceDE w:val="0"/>
        <w:autoSpaceDN w:val="0"/>
        <w:adjustRightInd w:val="0"/>
        <w:spacing w:after="240" w:line="260" w:lineRule="atLeast"/>
        <w:ind w:firstLine="360"/>
        <w:rPr>
          <w:rFonts w:ascii="Times" w:hAnsi="Times" w:cs="Times"/>
          <w:color w:val="000000"/>
        </w:rPr>
      </w:pPr>
    </w:p>
    <w:p w14:paraId="73A17D79" w14:textId="77777777" w:rsidR="001E7050" w:rsidRDefault="001E7050" w:rsidP="001E7050">
      <w:pPr>
        <w:ind w:left="360"/>
        <w:jc w:val="both"/>
        <w:rPr>
          <w:rFonts w:ascii="MS Mincho" w:eastAsia="MS Mincho" w:hAnsi="MS Mincho" w:cs="MS Mincho"/>
          <w:szCs w:val="22"/>
        </w:rPr>
      </w:pPr>
      <w:r w:rsidRPr="001E7050">
        <w:rPr>
          <w:rFonts w:ascii="Times" w:hAnsi="Times"/>
          <w:szCs w:val="22"/>
        </w:rPr>
        <w:t xml:space="preserve">(e)  Estimate the equation from part (d) using brthord an an IV for educ (and sibs as its own IV). Commend on the standard errors for βˆeduc and βˆsibs. </w:t>
      </w:r>
      <w:r w:rsidRPr="001E7050">
        <w:rPr>
          <w:rFonts w:ascii="MS Mincho" w:eastAsia="MS Mincho" w:hAnsi="MS Mincho" w:cs="MS Mincho"/>
          <w:szCs w:val="22"/>
        </w:rPr>
        <w:t> </w:t>
      </w:r>
    </w:p>
    <w:p w14:paraId="488AE92A" w14:textId="77777777" w:rsidR="00C65AE4" w:rsidRDefault="00C65AE4" w:rsidP="001E7050">
      <w:pPr>
        <w:ind w:left="360"/>
        <w:jc w:val="both"/>
        <w:rPr>
          <w:rFonts w:ascii="Times" w:hAnsi="Times"/>
          <w:szCs w:val="22"/>
        </w:rPr>
      </w:pPr>
    </w:p>
    <w:p w14:paraId="141FCDEC" w14:textId="77777777" w:rsidR="00C65AE4" w:rsidRDefault="00C65AE4" w:rsidP="001E7050">
      <w:pPr>
        <w:ind w:left="360"/>
        <w:jc w:val="both"/>
        <w:rPr>
          <w:rFonts w:ascii="Times" w:hAnsi="Times"/>
          <w:szCs w:val="22"/>
        </w:rPr>
      </w:pPr>
    </w:p>
    <w:p w14:paraId="232B8C29" w14:textId="3CE13A94" w:rsidR="00C65AE4" w:rsidRDefault="00427990" w:rsidP="001E7050">
      <w:pPr>
        <w:ind w:left="360"/>
        <w:jc w:val="both"/>
        <w:rPr>
          <w:rFonts w:ascii="Times" w:hAnsi="Times"/>
          <w:szCs w:val="22"/>
        </w:rPr>
      </w:pPr>
      <w:r>
        <w:rPr>
          <w:rFonts w:ascii="Times" w:hAnsi="Times"/>
          <w:noProof/>
          <w:szCs w:val="22"/>
          <w:lang w:eastAsia="en-GB"/>
        </w:rPr>
        <w:drawing>
          <wp:inline distT="0" distB="0" distL="0" distR="0" wp14:anchorId="2F7B4DDD" wp14:editId="26C70A42">
            <wp:extent cx="5720080" cy="3551555"/>
            <wp:effectExtent l="0" t="0" r="0" b="4445"/>
            <wp:docPr id="10" name="Picture 10" descr="Screen%20Shot%202018-02-28%20at%205.26.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2-28%20at%205.26.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3551555"/>
                    </a:xfrm>
                    <a:prstGeom prst="rect">
                      <a:avLst/>
                    </a:prstGeom>
                    <a:noFill/>
                    <a:ln>
                      <a:noFill/>
                    </a:ln>
                  </pic:spPr>
                </pic:pic>
              </a:graphicData>
            </a:graphic>
          </wp:inline>
        </w:drawing>
      </w:r>
    </w:p>
    <w:p w14:paraId="39C73818" w14:textId="77777777" w:rsidR="00E41F70" w:rsidRDefault="00E41F70" w:rsidP="001E7050">
      <w:pPr>
        <w:ind w:left="360"/>
        <w:jc w:val="both"/>
        <w:rPr>
          <w:rFonts w:ascii="Times" w:hAnsi="Times"/>
          <w:szCs w:val="22"/>
        </w:rPr>
      </w:pPr>
    </w:p>
    <w:p w14:paraId="2ABFBBCC" w14:textId="77777777" w:rsidR="00E41F70" w:rsidRDefault="00E41F70" w:rsidP="001E7050">
      <w:pPr>
        <w:ind w:left="360"/>
        <w:jc w:val="both"/>
        <w:rPr>
          <w:rFonts w:ascii="Times" w:hAnsi="Times"/>
          <w:szCs w:val="22"/>
        </w:rPr>
      </w:pPr>
    </w:p>
    <w:p w14:paraId="18945B1A" w14:textId="77777777" w:rsidR="00E41F70" w:rsidRDefault="00E41F70" w:rsidP="001E7050">
      <w:pPr>
        <w:ind w:left="360"/>
        <w:jc w:val="both"/>
        <w:rPr>
          <w:rFonts w:ascii="Times" w:hAnsi="Times"/>
          <w:szCs w:val="22"/>
        </w:rPr>
      </w:pPr>
    </w:p>
    <w:p w14:paraId="0E77ADB2" w14:textId="77777777" w:rsidR="00E41F70" w:rsidRDefault="00E41F70" w:rsidP="001E7050">
      <w:pPr>
        <w:ind w:left="360"/>
        <w:jc w:val="both"/>
        <w:rPr>
          <w:rFonts w:ascii="Times" w:hAnsi="Times"/>
          <w:szCs w:val="22"/>
        </w:rPr>
      </w:pPr>
    </w:p>
    <w:p w14:paraId="204F3073" w14:textId="77777777" w:rsidR="00E41F70" w:rsidRDefault="00E41F70" w:rsidP="001E7050">
      <w:pPr>
        <w:ind w:left="360"/>
        <w:jc w:val="both"/>
        <w:rPr>
          <w:rFonts w:ascii="Times" w:hAnsi="Times"/>
          <w:szCs w:val="22"/>
        </w:rPr>
      </w:pPr>
    </w:p>
    <w:p w14:paraId="0F2C02D3" w14:textId="77777777" w:rsidR="00E41F70" w:rsidRDefault="00E41F70" w:rsidP="001E7050">
      <w:pPr>
        <w:ind w:left="360"/>
        <w:jc w:val="both"/>
        <w:rPr>
          <w:rFonts w:ascii="Times" w:hAnsi="Times"/>
          <w:szCs w:val="22"/>
        </w:rPr>
      </w:pPr>
    </w:p>
    <w:p w14:paraId="267521C9" w14:textId="77777777" w:rsidR="00E41F70" w:rsidRDefault="00E41F70" w:rsidP="001E7050">
      <w:pPr>
        <w:ind w:left="360"/>
        <w:jc w:val="both"/>
        <w:rPr>
          <w:rFonts w:ascii="Times" w:hAnsi="Times"/>
          <w:szCs w:val="22"/>
        </w:rPr>
      </w:pPr>
    </w:p>
    <w:p w14:paraId="769DDA48" w14:textId="77777777" w:rsidR="00E41F70" w:rsidRDefault="00E41F70" w:rsidP="001E7050">
      <w:pPr>
        <w:ind w:left="360"/>
        <w:jc w:val="both"/>
        <w:rPr>
          <w:rFonts w:ascii="Times" w:hAnsi="Times"/>
          <w:szCs w:val="22"/>
        </w:rPr>
      </w:pPr>
    </w:p>
    <w:p w14:paraId="20CBFA30" w14:textId="77777777" w:rsidR="00E41F70" w:rsidRDefault="00E41F70" w:rsidP="001E7050">
      <w:pPr>
        <w:ind w:left="360"/>
        <w:jc w:val="both"/>
        <w:rPr>
          <w:rFonts w:ascii="Times" w:hAnsi="Times"/>
          <w:szCs w:val="22"/>
        </w:rPr>
      </w:pPr>
    </w:p>
    <w:p w14:paraId="4C49CAFE" w14:textId="77777777" w:rsidR="00E41F70" w:rsidRDefault="00E41F70" w:rsidP="001E7050">
      <w:pPr>
        <w:ind w:left="360"/>
        <w:jc w:val="both"/>
        <w:rPr>
          <w:rFonts w:ascii="Times" w:hAnsi="Times"/>
          <w:szCs w:val="22"/>
        </w:rPr>
      </w:pPr>
    </w:p>
    <w:p w14:paraId="19027AC1" w14:textId="77777777" w:rsidR="00E41F70" w:rsidRPr="001E7050" w:rsidRDefault="00E41F70" w:rsidP="001E7050">
      <w:pPr>
        <w:ind w:left="360"/>
        <w:jc w:val="both"/>
        <w:rPr>
          <w:rFonts w:ascii="Times" w:hAnsi="Times"/>
          <w:szCs w:val="22"/>
        </w:rPr>
      </w:pPr>
    </w:p>
    <w:p w14:paraId="15578E9C" w14:textId="77777777" w:rsidR="001E7050" w:rsidRPr="001E7050" w:rsidRDefault="001E7050" w:rsidP="001E7050">
      <w:pPr>
        <w:ind w:left="360"/>
        <w:jc w:val="both"/>
        <w:rPr>
          <w:rFonts w:ascii="Times" w:hAnsi="Times"/>
          <w:szCs w:val="22"/>
        </w:rPr>
      </w:pPr>
      <w:r w:rsidRPr="001E7050">
        <w:drawing>
          <wp:inline distT="0" distB="0" distL="0" distR="0" wp14:anchorId="48F6E489" wp14:editId="42AA45B8">
            <wp:extent cx="138430" cy="10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430" cy="10795"/>
                    </a:xfrm>
                    <a:prstGeom prst="rect">
                      <a:avLst/>
                    </a:prstGeom>
                    <a:noFill/>
                    <a:ln>
                      <a:noFill/>
                    </a:ln>
                  </pic:spPr>
                </pic:pic>
              </a:graphicData>
            </a:graphic>
          </wp:inline>
        </w:drawing>
      </w:r>
    </w:p>
    <w:p w14:paraId="5B06AFB1" w14:textId="77777777" w:rsidR="001E7050" w:rsidRPr="001E7050" w:rsidRDefault="001E7050" w:rsidP="001E7050">
      <w:pPr>
        <w:ind w:left="360"/>
        <w:jc w:val="both"/>
        <w:rPr>
          <w:rFonts w:ascii="Times" w:hAnsi="Times"/>
          <w:szCs w:val="22"/>
        </w:rPr>
      </w:pPr>
      <w:r w:rsidRPr="001E7050">
        <w:rPr>
          <w:rFonts w:ascii="Times" w:hAnsi="Times"/>
          <w:szCs w:val="22"/>
        </w:rPr>
        <w:t xml:space="preserve">(f) Using the fitted values from part (d), educ, compute the correlation between educ and sibs. Use this result to explain your findings from part (e). </w:t>
      </w:r>
    </w:p>
    <w:p w14:paraId="2A8EFBE8" w14:textId="77777777" w:rsidR="001E7050" w:rsidRDefault="001E7050" w:rsidP="001E7050">
      <w:pPr>
        <w:ind w:left="360"/>
        <w:jc w:val="both"/>
        <w:rPr>
          <w:rFonts w:ascii="Times" w:hAnsi="Times"/>
          <w:szCs w:val="22"/>
        </w:rPr>
      </w:pPr>
    </w:p>
    <w:p w14:paraId="45FD5E05" w14:textId="77777777" w:rsidR="00E41F70" w:rsidRDefault="00E41F70" w:rsidP="001E7050">
      <w:pPr>
        <w:ind w:left="360"/>
        <w:jc w:val="both"/>
        <w:rPr>
          <w:rFonts w:ascii="Times" w:hAnsi="Times"/>
          <w:szCs w:val="22"/>
        </w:rPr>
      </w:pPr>
    </w:p>
    <w:p w14:paraId="240CC74D" w14:textId="7805D7C4" w:rsidR="00E41F70" w:rsidRDefault="00D60956" w:rsidP="001E7050">
      <w:pPr>
        <w:ind w:left="360"/>
        <w:jc w:val="both"/>
        <w:rPr>
          <w:rFonts w:ascii="Times" w:hAnsi="Times"/>
          <w:szCs w:val="22"/>
        </w:rPr>
      </w:pPr>
      <w:r>
        <w:rPr>
          <w:rFonts w:ascii="Times" w:hAnsi="Times"/>
          <w:noProof/>
          <w:szCs w:val="22"/>
          <w:lang w:eastAsia="en-GB"/>
        </w:rPr>
        <w:drawing>
          <wp:inline distT="0" distB="0" distL="0" distR="0" wp14:anchorId="0A309C76" wp14:editId="73E01EAD">
            <wp:extent cx="5720080" cy="2509520"/>
            <wp:effectExtent l="0" t="0" r="0" b="5080"/>
            <wp:docPr id="11" name="Picture 11" descr="Screen%20Shot%202018-02-28%20at%205.30.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2-28%20at%205.30.5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509520"/>
                    </a:xfrm>
                    <a:prstGeom prst="rect">
                      <a:avLst/>
                    </a:prstGeom>
                    <a:noFill/>
                    <a:ln>
                      <a:noFill/>
                    </a:ln>
                  </pic:spPr>
                </pic:pic>
              </a:graphicData>
            </a:graphic>
          </wp:inline>
        </w:drawing>
      </w:r>
    </w:p>
    <w:p w14:paraId="19469484" w14:textId="77777777" w:rsidR="00E41F70" w:rsidRDefault="00E41F70" w:rsidP="001E7050">
      <w:pPr>
        <w:ind w:left="360"/>
        <w:jc w:val="both"/>
        <w:rPr>
          <w:rFonts w:ascii="Times" w:hAnsi="Times"/>
          <w:szCs w:val="22"/>
        </w:rPr>
      </w:pPr>
    </w:p>
    <w:p w14:paraId="13338366" w14:textId="77777777" w:rsidR="00D60956" w:rsidRDefault="00D60956" w:rsidP="001E7050">
      <w:pPr>
        <w:ind w:left="360"/>
        <w:jc w:val="both"/>
        <w:rPr>
          <w:rFonts w:ascii="Times" w:hAnsi="Times"/>
          <w:szCs w:val="22"/>
        </w:rPr>
      </w:pPr>
    </w:p>
    <w:p w14:paraId="5C943544" w14:textId="77777777" w:rsidR="00235B4D" w:rsidRDefault="00235B4D" w:rsidP="001E7050">
      <w:pPr>
        <w:ind w:left="360"/>
        <w:jc w:val="both"/>
        <w:rPr>
          <w:rFonts w:ascii="Times" w:hAnsi="Times"/>
          <w:szCs w:val="22"/>
        </w:rPr>
      </w:pPr>
    </w:p>
    <w:p w14:paraId="3CCC586E" w14:textId="77777777" w:rsidR="00235B4D" w:rsidRDefault="00235B4D" w:rsidP="001E7050">
      <w:pPr>
        <w:ind w:left="360"/>
        <w:jc w:val="both"/>
        <w:rPr>
          <w:rFonts w:ascii="Times" w:hAnsi="Times"/>
          <w:szCs w:val="22"/>
        </w:rPr>
      </w:pPr>
    </w:p>
    <w:p w14:paraId="3A44AA02" w14:textId="77777777" w:rsidR="00D60956" w:rsidRDefault="00D60956" w:rsidP="001E7050">
      <w:pPr>
        <w:ind w:left="360"/>
        <w:jc w:val="both"/>
        <w:rPr>
          <w:rFonts w:ascii="Times" w:hAnsi="Times"/>
          <w:szCs w:val="22"/>
        </w:rPr>
      </w:pPr>
    </w:p>
    <w:p w14:paraId="773AF347" w14:textId="77777777" w:rsidR="00D60956" w:rsidRDefault="00D60956" w:rsidP="001E7050">
      <w:pPr>
        <w:ind w:left="360"/>
        <w:jc w:val="both"/>
        <w:rPr>
          <w:rFonts w:ascii="Times" w:hAnsi="Times"/>
          <w:szCs w:val="22"/>
        </w:rPr>
      </w:pPr>
    </w:p>
    <w:p w14:paraId="3FBD3BBC" w14:textId="77777777" w:rsidR="00D60956" w:rsidRDefault="00D60956" w:rsidP="001E7050">
      <w:pPr>
        <w:ind w:left="360"/>
        <w:jc w:val="both"/>
        <w:rPr>
          <w:rFonts w:ascii="Times" w:hAnsi="Times"/>
          <w:szCs w:val="22"/>
        </w:rPr>
      </w:pPr>
    </w:p>
    <w:p w14:paraId="59A96F11" w14:textId="77777777" w:rsidR="00D60956" w:rsidRDefault="00D60956" w:rsidP="001E7050">
      <w:pPr>
        <w:ind w:left="360"/>
        <w:jc w:val="both"/>
        <w:rPr>
          <w:rFonts w:ascii="Times" w:hAnsi="Times"/>
          <w:szCs w:val="22"/>
        </w:rPr>
      </w:pPr>
    </w:p>
    <w:p w14:paraId="2B93E1DB" w14:textId="77777777" w:rsidR="00D60956" w:rsidRDefault="00D60956" w:rsidP="001E7050">
      <w:pPr>
        <w:ind w:left="360"/>
        <w:jc w:val="both"/>
        <w:rPr>
          <w:rFonts w:ascii="Times" w:hAnsi="Times"/>
          <w:szCs w:val="22"/>
        </w:rPr>
      </w:pPr>
    </w:p>
    <w:p w14:paraId="634C5A29" w14:textId="77777777" w:rsidR="00D60956" w:rsidRDefault="00D60956" w:rsidP="001E7050">
      <w:pPr>
        <w:ind w:left="360"/>
        <w:jc w:val="both"/>
        <w:rPr>
          <w:rFonts w:ascii="Times" w:hAnsi="Times"/>
          <w:szCs w:val="22"/>
        </w:rPr>
      </w:pPr>
    </w:p>
    <w:p w14:paraId="032BBB4D" w14:textId="77777777" w:rsidR="00D60956" w:rsidRDefault="00D60956" w:rsidP="001E7050">
      <w:pPr>
        <w:ind w:left="360"/>
        <w:jc w:val="both"/>
        <w:rPr>
          <w:rFonts w:ascii="Times" w:hAnsi="Times"/>
          <w:szCs w:val="22"/>
        </w:rPr>
      </w:pPr>
    </w:p>
    <w:p w14:paraId="43BC40A1" w14:textId="77777777" w:rsidR="00E41F70" w:rsidRDefault="00E41F70" w:rsidP="001E7050">
      <w:pPr>
        <w:ind w:left="360"/>
        <w:jc w:val="both"/>
        <w:rPr>
          <w:rFonts w:ascii="Times" w:hAnsi="Times"/>
          <w:szCs w:val="22"/>
        </w:rPr>
      </w:pPr>
    </w:p>
    <w:p w14:paraId="7097D839" w14:textId="39E56004" w:rsidR="00FC4284" w:rsidRPr="00FC4284" w:rsidRDefault="001E7050" w:rsidP="00FC4284">
      <w:pPr>
        <w:pStyle w:val="ListParagraph"/>
        <w:numPr>
          <w:ilvl w:val="0"/>
          <w:numId w:val="7"/>
        </w:numPr>
        <w:jc w:val="both"/>
        <w:rPr>
          <w:rFonts w:ascii="Times" w:hAnsi="Times"/>
          <w:szCs w:val="22"/>
        </w:rPr>
      </w:pPr>
      <w:r w:rsidRPr="00FC4284">
        <w:rPr>
          <w:rFonts w:ascii="Times" w:hAnsi="Times"/>
          <w:szCs w:val="22"/>
        </w:rPr>
        <w:t xml:space="preserve">(Wooldridge, Chapter 15, Problem 2) The data in FERTIL2.dta include, for women in </w:t>
      </w:r>
      <w:r w:rsidR="00FC4284" w:rsidRPr="00FC4284">
        <w:rPr>
          <w:rFonts w:ascii="Times" w:hAnsi="Times"/>
          <w:szCs w:val="22"/>
        </w:rPr>
        <w:t xml:space="preserve">       </w:t>
      </w:r>
      <w:r w:rsidRPr="00FC4284">
        <w:rPr>
          <w:rFonts w:ascii="Times" w:hAnsi="Times"/>
          <w:szCs w:val="22"/>
        </w:rPr>
        <w:t xml:space="preserve">Botswana during 1988, information on number of children, years of education, age, and </w:t>
      </w:r>
      <w:r w:rsidR="00FC4284" w:rsidRPr="00FC4284">
        <w:rPr>
          <w:rFonts w:ascii="Times" w:hAnsi="Times"/>
          <w:szCs w:val="22"/>
        </w:rPr>
        <w:t xml:space="preserve"> </w:t>
      </w:r>
      <w:r w:rsidRPr="00FC4284">
        <w:rPr>
          <w:rFonts w:ascii="Times" w:hAnsi="Times"/>
          <w:szCs w:val="22"/>
        </w:rPr>
        <w:t xml:space="preserve">religious and economic status variables. </w:t>
      </w:r>
      <w:r w:rsidR="00FC4284" w:rsidRPr="00FC4284">
        <w:rPr>
          <w:rFonts w:ascii="Times" w:hAnsi="Times"/>
          <w:szCs w:val="22"/>
        </w:rPr>
        <w:t xml:space="preserve"> </w:t>
      </w:r>
      <w:r w:rsidR="00FC4284" w:rsidRPr="00FC4284">
        <w:rPr>
          <w:rFonts w:ascii="Times" w:hAnsi="Times"/>
          <w:szCs w:val="22"/>
        </w:rPr>
        <w:t xml:space="preserve">Estimate the model children = β0 + β1educ + β2age + β3age2 + u by OLS, and interpre the estimates. In particular, holding age fixed, what is the esti- mated effect of another year of education on fertility? If 100 women receive another year of education, how many fewer children are they expected to have? </w:t>
      </w:r>
    </w:p>
    <w:p w14:paraId="77D70C6F" w14:textId="79C0BC45" w:rsidR="00FC4284" w:rsidRPr="00FC4284" w:rsidRDefault="00FC4284" w:rsidP="00FC4284">
      <w:pPr>
        <w:pStyle w:val="ListParagraph"/>
        <w:jc w:val="both"/>
        <w:rPr>
          <w:rFonts w:ascii="Times" w:hAnsi="Times"/>
          <w:szCs w:val="22"/>
        </w:rPr>
      </w:pPr>
    </w:p>
    <w:p w14:paraId="10050439" w14:textId="77777777" w:rsidR="00FC4284" w:rsidRDefault="00FC4284" w:rsidP="00FC4284">
      <w:pPr>
        <w:pStyle w:val="ListParagraph"/>
        <w:jc w:val="both"/>
        <w:rPr>
          <w:rFonts w:ascii="Times" w:hAnsi="Times"/>
          <w:szCs w:val="22"/>
        </w:rPr>
      </w:pPr>
    </w:p>
    <w:p w14:paraId="2B7FC8F6" w14:textId="77777777" w:rsidR="00FC4284" w:rsidRPr="00FC4284" w:rsidRDefault="00FC4284" w:rsidP="00FC4284">
      <w:pPr>
        <w:pStyle w:val="ListParagraph"/>
        <w:jc w:val="both"/>
        <w:rPr>
          <w:rFonts w:ascii="Times" w:hAnsi="Times"/>
          <w:szCs w:val="22"/>
        </w:rPr>
      </w:pPr>
    </w:p>
    <w:p w14:paraId="4A62CE9E" w14:textId="77B9B94D" w:rsidR="001E7050" w:rsidRPr="001E7050" w:rsidRDefault="00FC4284" w:rsidP="001E7050">
      <w:pPr>
        <w:ind w:left="360"/>
        <w:jc w:val="both"/>
        <w:rPr>
          <w:rFonts w:ascii="Times" w:hAnsi="Times"/>
          <w:szCs w:val="22"/>
        </w:rPr>
      </w:pPr>
      <w:r>
        <w:rPr>
          <w:rFonts w:ascii="Times" w:hAnsi="Times"/>
          <w:noProof/>
          <w:szCs w:val="22"/>
          <w:lang w:eastAsia="en-GB"/>
        </w:rPr>
        <w:drawing>
          <wp:inline distT="0" distB="0" distL="0" distR="0" wp14:anchorId="1352E58A" wp14:editId="1CAB6E78">
            <wp:extent cx="5730875" cy="2987675"/>
            <wp:effectExtent l="0" t="0" r="9525" b="9525"/>
            <wp:docPr id="12" name="Picture 12" descr="Screen%20Shot%202018-02-28%20at%205.36.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2-28%20at%205.36.0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987675"/>
                    </a:xfrm>
                    <a:prstGeom prst="rect">
                      <a:avLst/>
                    </a:prstGeom>
                    <a:noFill/>
                    <a:ln>
                      <a:noFill/>
                    </a:ln>
                  </pic:spPr>
                </pic:pic>
              </a:graphicData>
            </a:graphic>
          </wp:inline>
        </w:drawing>
      </w:r>
    </w:p>
    <w:p w14:paraId="4B9D6D59" w14:textId="12BB474D" w:rsidR="001E7050" w:rsidRDefault="001E7050" w:rsidP="001E7050">
      <w:pPr>
        <w:ind w:left="360"/>
        <w:jc w:val="both"/>
        <w:rPr>
          <w:rFonts w:ascii="Times" w:hAnsi="Times"/>
          <w:szCs w:val="22"/>
        </w:rPr>
      </w:pPr>
    </w:p>
    <w:p w14:paraId="31083628" w14:textId="77777777" w:rsidR="003017FB" w:rsidRDefault="003017FB" w:rsidP="001E7050">
      <w:pPr>
        <w:ind w:left="360"/>
        <w:jc w:val="both"/>
        <w:rPr>
          <w:rFonts w:ascii="Times" w:hAnsi="Times"/>
          <w:szCs w:val="22"/>
        </w:rPr>
      </w:pPr>
      <w:r>
        <w:rPr>
          <w:rFonts w:ascii="Times" w:hAnsi="Times"/>
          <w:szCs w:val="22"/>
        </w:rPr>
        <w:t>Estimated equation:</w:t>
      </w:r>
    </w:p>
    <w:p w14:paraId="35AB0AEC" w14:textId="23125900" w:rsidR="00FC4284" w:rsidRDefault="003017FB" w:rsidP="001E7050">
      <w:pPr>
        <w:ind w:left="360"/>
        <w:jc w:val="both"/>
        <w:rPr>
          <w:rFonts w:ascii="Times" w:hAnsi="Times"/>
          <w:szCs w:val="22"/>
        </w:rPr>
      </w:pPr>
      <w:r>
        <w:rPr>
          <w:rFonts w:ascii="Times" w:hAnsi="Times"/>
          <w:szCs w:val="22"/>
        </w:rPr>
        <w:t>children = -4.14</w:t>
      </w:r>
      <w:r w:rsidRPr="00FC4284">
        <w:rPr>
          <w:rFonts w:ascii="Times" w:hAnsi="Times"/>
          <w:szCs w:val="22"/>
        </w:rPr>
        <w:t xml:space="preserve"> </w:t>
      </w:r>
      <w:r>
        <w:rPr>
          <w:rFonts w:ascii="Times" w:hAnsi="Times"/>
          <w:szCs w:val="22"/>
        </w:rPr>
        <w:t>– 0.09educ + 0.33age – 0.01</w:t>
      </w:r>
      <w:r w:rsidRPr="00FC4284">
        <w:rPr>
          <w:rFonts w:ascii="Times" w:hAnsi="Times"/>
          <w:szCs w:val="22"/>
        </w:rPr>
        <w:t>age</w:t>
      </w:r>
      <w:r>
        <w:rPr>
          <w:rFonts w:ascii="Times" w:hAnsi="Times"/>
          <w:szCs w:val="22"/>
        </w:rPr>
        <w:t>2</w:t>
      </w:r>
    </w:p>
    <w:p w14:paraId="59BBCEB6" w14:textId="77777777" w:rsidR="00F1468C" w:rsidRDefault="00F1468C" w:rsidP="001E7050">
      <w:pPr>
        <w:ind w:left="360"/>
        <w:jc w:val="both"/>
        <w:rPr>
          <w:rFonts w:ascii="Times" w:hAnsi="Times"/>
          <w:szCs w:val="22"/>
        </w:rPr>
      </w:pPr>
    </w:p>
    <w:p w14:paraId="14F5F98E" w14:textId="43BE3C20" w:rsidR="00F1468C" w:rsidRDefault="00F1468C" w:rsidP="001E7050">
      <w:pPr>
        <w:ind w:left="360"/>
        <w:jc w:val="both"/>
        <w:rPr>
          <w:rFonts w:ascii="Times" w:hAnsi="Times"/>
          <w:szCs w:val="22"/>
        </w:rPr>
      </w:pPr>
      <w:r>
        <w:rPr>
          <w:rFonts w:ascii="Times" w:hAnsi="Times"/>
          <w:szCs w:val="22"/>
        </w:rPr>
        <w:t>the t statistics and p-value are very significant for edu, age and agesq. That means all three variables are statistically significant. Though educ and agesq are negatively correlated with fertility.</w:t>
      </w:r>
    </w:p>
    <w:p w14:paraId="1B5CDBA2" w14:textId="77777777" w:rsidR="00756D1C" w:rsidRDefault="00756D1C" w:rsidP="001E7050">
      <w:pPr>
        <w:ind w:left="360"/>
        <w:jc w:val="both"/>
        <w:rPr>
          <w:rFonts w:ascii="Times" w:hAnsi="Times"/>
          <w:szCs w:val="22"/>
        </w:rPr>
      </w:pPr>
    </w:p>
    <w:p w14:paraId="13DE12F1" w14:textId="77777777" w:rsidR="00C37311" w:rsidRDefault="00756D1C" w:rsidP="001E7050">
      <w:pPr>
        <w:ind w:left="360"/>
        <w:jc w:val="both"/>
        <w:rPr>
          <w:rFonts w:ascii="Times" w:hAnsi="Times"/>
          <w:szCs w:val="22"/>
        </w:rPr>
      </w:pPr>
      <w:r>
        <w:rPr>
          <w:rFonts w:ascii="Times" w:hAnsi="Times"/>
          <w:szCs w:val="22"/>
        </w:rPr>
        <w:t xml:space="preserve">holding age fixed, 1 year of education drops </w:t>
      </w:r>
      <w:r>
        <w:rPr>
          <w:rFonts w:ascii="Times" w:hAnsi="Times"/>
          <w:szCs w:val="22"/>
        </w:rPr>
        <w:t>fertility</w:t>
      </w:r>
      <w:r>
        <w:rPr>
          <w:rFonts w:ascii="Times" w:hAnsi="Times"/>
          <w:szCs w:val="22"/>
        </w:rPr>
        <w:t xml:space="preserve"> by 0.09</w:t>
      </w:r>
      <w:r w:rsidR="004048FB">
        <w:rPr>
          <w:rFonts w:ascii="Times" w:hAnsi="Times"/>
          <w:szCs w:val="22"/>
        </w:rPr>
        <w:t xml:space="preserve">. </w:t>
      </w:r>
    </w:p>
    <w:p w14:paraId="54628B20" w14:textId="49896B83" w:rsidR="00756D1C" w:rsidRDefault="004048FB" w:rsidP="001E7050">
      <w:pPr>
        <w:ind w:left="360"/>
        <w:jc w:val="both"/>
        <w:rPr>
          <w:rFonts w:ascii="Times" w:hAnsi="Times"/>
          <w:szCs w:val="22"/>
        </w:rPr>
      </w:pPr>
      <w:r w:rsidRPr="00FC4284">
        <w:rPr>
          <w:rFonts w:ascii="Times" w:hAnsi="Times"/>
          <w:szCs w:val="22"/>
        </w:rPr>
        <w:t xml:space="preserve">If 100 women receive another year of education, they </w:t>
      </w:r>
      <w:r w:rsidR="00F1468C">
        <w:rPr>
          <w:rFonts w:ascii="Times" w:hAnsi="Times"/>
          <w:szCs w:val="22"/>
        </w:rPr>
        <w:t xml:space="preserve">are </w:t>
      </w:r>
      <w:r w:rsidRPr="00FC4284">
        <w:rPr>
          <w:rFonts w:ascii="Times" w:hAnsi="Times"/>
          <w:szCs w:val="22"/>
        </w:rPr>
        <w:t>expected to have</w:t>
      </w:r>
      <w:r w:rsidR="00F1468C">
        <w:rPr>
          <w:rFonts w:ascii="Times" w:hAnsi="Times"/>
          <w:szCs w:val="22"/>
        </w:rPr>
        <w:t xml:space="preserve"> 9.05 less  children</w:t>
      </w:r>
    </w:p>
    <w:p w14:paraId="7626EC98" w14:textId="77777777" w:rsidR="00052873" w:rsidRDefault="00052873" w:rsidP="00C37311">
      <w:pPr>
        <w:jc w:val="both"/>
        <w:rPr>
          <w:rFonts w:ascii="Times" w:hAnsi="Times"/>
          <w:szCs w:val="22"/>
        </w:rPr>
      </w:pPr>
    </w:p>
    <w:p w14:paraId="4E4F7363" w14:textId="77777777" w:rsidR="00052873" w:rsidRPr="001E7050" w:rsidRDefault="00052873" w:rsidP="001E7050">
      <w:pPr>
        <w:ind w:left="360"/>
        <w:jc w:val="both"/>
        <w:rPr>
          <w:rFonts w:ascii="Times" w:hAnsi="Times"/>
          <w:szCs w:val="22"/>
        </w:rPr>
      </w:pPr>
    </w:p>
    <w:p w14:paraId="18DC435D" w14:textId="77777777" w:rsidR="001E7050" w:rsidRDefault="001E7050" w:rsidP="001E7050">
      <w:pPr>
        <w:ind w:left="360"/>
        <w:jc w:val="both"/>
        <w:rPr>
          <w:rFonts w:ascii="MS Mincho" w:eastAsia="MS Mincho" w:hAnsi="MS Mincho" w:cs="MS Mincho"/>
          <w:szCs w:val="22"/>
        </w:rPr>
      </w:pPr>
      <w:r w:rsidRPr="001E7050">
        <w:rPr>
          <w:rFonts w:ascii="Times" w:hAnsi="Times"/>
          <w:szCs w:val="22"/>
        </w:rPr>
        <w:t xml:space="preserve">(b)  The variable frsthalf is a dummy variable equal to one if the woman was born during the first six months of the year. Assuming that frsthalf is uncorrelated with the error term from part (a), show that frsthalf is a reasonable IV candidate for educ. (Hint: You need to do a regression.) </w:t>
      </w:r>
      <w:r w:rsidRPr="001E7050">
        <w:rPr>
          <w:rFonts w:ascii="MS Mincho" w:eastAsia="MS Mincho" w:hAnsi="MS Mincho" w:cs="MS Mincho"/>
          <w:szCs w:val="22"/>
        </w:rPr>
        <w:t> </w:t>
      </w:r>
    </w:p>
    <w:p w14:paraId="590A73A8" w14:textId="77777777" w:rsidR="00052873" w:rsidRDefault="00052873" w:rsidP="001E7050">
      <w:pPr>
        <w:ind w:left="360"/>
        <w:jc w:val="both"/>
        <w:rPr>
          <w:rFonts w:ascii="MS Mincho" w:eastAsia="MS Mincho" w:hAnsi="MS Mincho" w:cs="MS Mincho"/>
          <w:szCs w:val="22"/>
        </w:rPr>
      </w:pPr>
    </w:p>
    <w:p w14:paraId="0103D3F2" w14:textId="77777777" w:rsidR="00052873" w:rsidRDefault="00052873" w:rsidP="001E7050">
      <w:pPr>
        <w:ind w:left="360"/>
        <w:jc w:val="both"/>
        <w:rPr>
          <w:rFonts w:ascii="MS Mincho" w:eastAsia="MS Mincho" w:hAnsi="MS Mincho" w:cs="MS Mincho"/>
          <w:szCs w:val="22"/>
        </w:rPr>
      </w:pPr>
    </w:p>
    <w:p w14:paraId="0AE68B36" w14:textId="77777777" w:rsidR="00052873" w:rsidRDefault="00052873" w:rsidP="001E7050">
      <w:pPr>
        <w:ind w:left="360"/>
        <w:jc w:val="both"/>
        <w:rPr>
          <w:rFonts w:ascii="MS Mincho" w:eastAsia="MS Mincho" w:hAnsi="MS Mincho" w:cs="MS Mincho"/>
          <w:szCs w:val="22"/>
        </w:rPr>
      </w:pPr>
    </w:p>
    <w:p w14:paraId="4977551C" w14:textId="63646090" w:rsidR="00052873" w:rsidRDefault="00522BB0" w:rsidP="001E7050">
      <w:pPr>
        <w:ind w:left="360"/>
        <w:jc w:val="both"/>
        <w:rPr>
          <w:rFonts w:ascii="MS Mincho" w:eastAsia="MS Mincho" w:hAnsi="MS Mincho" w:cs="MS Mincho"/>
          <w:szCs w:val="22"/>
        </w:rPr>
      </w:pPr>
      <w:r>
        <w:rPr>
          <w:rFonts w:ascii="MS Mincho" w:eastAsia="MS Mincho" w:hAnsi="MS Mincho" w:cs="MS Mincho"/>
          <w:noProof/>
          <w:szCs w:val="22"/>
          <w:lang w:eastAsia="en-GB"/>
        </w:rPr>
        <w:drawing>
          <wp:inline distT="0" distB="0" distL="0" distR="0" wp14:anchorId="1FACFDAA" wp14:editId="25B672F1">
            <wp:extent cx="5723255" cy="2540000"/>
            <wp:effectExtent l="0" t="0" r="0" b="0"/>
            <wp:docPr id="13" name="Picture 13" descr="Screen%20Shot%202018-02-28%20at%205.52.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2-28%20at%205.52.1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2540000"/>
                    </a:xfrm>
                    <a:prstGeom prst="rect">
                      <a:avLst/>
                    </a:prstGeom>
                    <a:noFill/>
                    <a:ln>
                      <a:noFill/>
                    </a:ln>
                  </pic:spPr>
                </pic:pic>
              </a:graphicData>
            </a:graphic>
          </wp:inline>
        </w:drawing>
      </w:r>
    </w:p>
    <w:p w14:paraId="0208E4E3" w14:textId="77777777" w:rsidR="00052873" w:rsidRDefault="00052873" w:rsidP="001E7050">
      <w:pPr>
        <w:ind w:left="360"/>
        <w:jc w:val="both"/>
        <w:rPr>
          <w:rFonts w:ascii="MS Mincho" w:eastAsia="MS Mincho" w:hAnsi="MS Mincho" w:cs="MS Mincho"/>
          <w:szCs w:val="22"/>
        </w:rPr>
      </w:pPr>
    </w:p>
    <w:p w14:paraId="5CF75E10" w14:textId="33BBD12C" w:rsidR="005D1E0D" w:rsidRPr="005D1E0D" w:rsidRDefault="00565CCC" w:rsidP="005D1E0D">
      <w:pPr>
        <w:ind w:left="360"/>
        <w:jc w:val="both"/>
        <w:rPr>
          <w:rFonts w:ascii="Times" w:eastAsia="MS Mincho" w:hAnsi="Times" w:cs="MS Mincho"/>
          <w:szCs w:val="22"/>
        </w:rPr>
      </w:pPr>
      <w:r>
        <w:rPr>
          <w:rFonts w:ascii="Times" w:eastAsia="MS Mincho" w:hAnsi="Times" w:cs="MS Mincho"/>
          <w:szCs w:val="22"/>
        </w:rPr>
        <w:t>An</w:t>
      </w:r>
      <w:r w:rsidR="00A275FB">
        <w:rPr>
          <w:rFonts w:ascii="Times" w:eastAsia="MS Mincho" w:hAnsi="Times" w:cs="MS Mincho"/>
          <w:szCs w:val="22"/>
        </w:rPr>
        <w:t xml:space="preserve"> instrumental variable</w:t>
      </w:r>
      <w:r w:rsidR="005D1E0D" w:rsidRPr="005D1E0D">
        <w:rPr>
          <w:rFonts w:ascii="Times" w:eastAsia="MS Mincho" w:hAnsi="Times" w:cs="MS Mincho"/>
          <w:szCs w:val="22"/>
        </w:rPr>
        <w:t xml:space="preserve"> satisfies two assumptions: </w:t>
      </w:r>
    </w:p>
    <w:p w14:paraId="4754621F" w14:textId="41EEB6A5" w:rsidR="00A275FB" w:rsidRDefault="005D1E0D" w:rsidP="005D1E0D">
      <w:pPr>
        <w:ind w:left="360"/>
        <w:jc w:val="both"/>
        <w:rPr>
          <w:rFonts w:ascii="Times" w:eastAsia="MS Mincho" w:hAnsi="Times" w:cs="MS Mincho"/>
          <w:szCs w:val="22"/>
        </w:rPr>
      </w:pPr>
      <w:r w:rsidRPr="005D1E0D">
        <w:rPr>
          <w:rFonts w:ascii="Times" w:eastAsia="MS Mincho" w:hAnsi="Times" w:cs="MS Mincho"/>
          <w:szCs w:val="22"/>
        </w:rPr>
        <w:t>1</w:t>
      </w:r>
      <w:r w:rsidR="00A275FB">
        <w:rPr>
          <w:rFonts w:ascii="Times" w:eastAsia="MS Mincho" w:hAnsi="Times" w:cs="MS Mincho"/>
          <w:szCs w:val="22"/>
        </w:rPr>
        <w:t>:</w:t>
      </w:r>
      <w:r w:rsidRPr="005D1E0D">
        <w:rPr>
          <w:rFonts w:ascii="Times" w:eastAsia="MS Mincho" w:hAnsi="Times" w:cs="MS Mincho"/>
          <w:szCs w:val="22"/>
        </w:rPr>
        <w:t xml:space="preserve"> Cov(z,u)=0 </w:t>
      </w:r>
    </w:p>
    <w:p w14:paraId="18E0680D" w14:textId="739BFABA" w:rsidR="005D1E0D" w:rsidRDefault="005D1E0D" w:rsidP="005D1E0D">
      <w:pPr>
        <w:ind w:left="360"/>
        <w:jc w:val="both"/>
        <w:rPr>
          <w:rFonts w:ascii="Times" w:eastAsia="MS Mincho" w:hAnsi="Times" w:cs="MS Mincho"/>
          <w:szCs w:val="22"/>
        </w:rPr>
      </w:pPr>
      <w:r w:rsidRPr="005D1E0D">
        <w:rPr>
          <w:rFonts w:ascii="Times" w:eastAsia="MS Mincho" w:hAnsi="Times" w:cs="MS Mincho"/>
          <w:szCs w:val="22"/>
        </w:rPr>
        <w:t>2</w:t>
      </w:r>
      <w:r w:rsidR="00A275FB">
        <w:rPr>
          <w:rFonts w:ascii="Times" w:eastAsia="MS Mincho" w:hAnsi="Times" w:cs="MS Mincho"/>
          <w:szCs w:val="22"/>
        </w:rPr>
        <w:t>:</w:t>
      </w:r>
      <w:r w:rsidRPr="005D1E0D">
        <w:rPr>
          <w:rFonts w:ascii="Times" w:eastAsia="MS Mincho" w:hAnsi="Times" w:cs="MS Mincho"/>
          <w:szCs w:val="22"/>
        </w:rPr>
        <w:t xml:space="preserve"> Cov(z,x)</w:t>
      </w:r>
      <w:r w:rsidRPr="005D1E0D">
        <w:rPr>
          <w:rFonts w:ascii="Times" w:eastAsia="Calibri" w:hAnsi="Times" w:cs="Calibri"/>
          <w:szCs w:val="22"/>
        </w:rPr>
        <w:t≯</w:t>
      </w:r>
      <w:r w:rsidRPr="005D1E0D">
        <w:rPr>
          <w:rFonts w:ascii="Times" w:eastAsia="MS Mincho" w:hAnsi="Times" w:cs="MS Mincho"/>
          <w:szCs w:val="22"/>
        </w:rPr>
        <w:t xml:space="preserve">=0 </w:t>
      </w:r>
    </w:p>
    <w:p w14:paraId="7DE1A231" w14:textId="77777777" w:rsidR="00A275FB" w:rsidRDefault="00A275FB" w:rsidP="005D1E0D">
      <w:pPr>
        <w:ind w:left="360"/>
        <w:jc w:val="both"/>
        <w:rPr>
          <w:rFonts w:ascii="Times" w:eastAsia="MS Mincho" w:hAnsi="Times" w:cs="MS Mincho"/>
          <w:szCs w:val="22"/>
        </w:rPr>
      </w:pPr>
    </w:p>
    <w:p w14:paraId="0AFBC203" w14:textId="774EAF06" w:rsidR="00A275FB" w:rsidRDefault="00A275FB" w:rsidP="005D1E0D">
      <w:pPr>
        <w:ind w:left="360"/>
        <w:jc w:val="both"/>
        <w:rPr>
          <w:rFonts w:ascii="Times" w:eastAsia="MS Mincho" w:hAnsi="Times" w:cs="MS Mincho"/>
          <w:szCs w:val="22"/>
        </w:rPr>
      </w:pPr>
      <w:r>
        <w:rPr>
          <w:rFonts w:ascii="Times" w:eastAsia="MS Mincho" w:hAnsi="Times" w:cs="MS Mincho"/>
          <w:szCs w:val="22"/>
        </w:rPr>
        <w:t>z = frsthalf</w:t>
      </w:r>
    </w:p>
    <w:p w14:paraId="40C75C02" w14:textId="67F88441" w:rsidR="00052873" w:rsidRPr="003A304B" w:rsidRDefault="00A275FB" w:rsidP="00FE2414">
      <w:pPr>
        <w:ind w:left="360"/>
        <w:jc w:val="both"/>
        <w:rPr>
          <w:rFonts w:ascii="Times" w:eastAsia="MS Mincho" w:hAnsi="Times" w:cs="MS Mincho"/>
          <w:szCs w:val="22"/>
        </w:rPr>
      </w:pPr>
      <w:r>
        <w:rPr>
          <w:rFonts w:ascii="Times" w:hAnsi="Times"/>
          <w:szCs w:val="22"/>
        </w:rPr>
        <w:t xml:space="preserve">Given assumption: </w:t>
      </w:r>
      <w:r w:rsidRPr="001E7050">
        <w:rPr>
          <w:rFonts w:ascii="Times" w:hAnsi="Times"/>
          <w:szCs w:val="22"/>
        </w:rPr>
        <w:t>frsthalf is uncorrelated with the error term</w:t>
      </w:r>
      <w:r>
        <w:rPr>
          <w:rFonts w:ascii="Times" w:hAnsi="Times"/>
          <w:szCs w:val="22"/>
        </w:rPr>
        <w:t xml:space="preserve"> so </w:t>
      </w:r>
      <w:r w:rsidRPr="005D1E0D">
        <w:rPr>
          <w:rFonts w:ascii="Times" w:eastAsia="MS Mincho" w:hAnsi="Times" w:cs="MS Mincho"/>
          <w:szCs w:val="22"/>
        </w:rPr>
        <w:t>Cov(z,u)=0</w:t>
      </w:r>
      <w:r>
        <w:rPr>
          <w:rFonts w:ascii="Times" w:eastAsia="MS Mincho" w:hAnsi="Times" w:cs="MS Mincho"/>
          <w:szCs w:val="22"/>
        </w:rPr>
        <w:t xml:space="preserve"> </w:t>
      </w:r>
      <w:r w:rsidRPr="005D1E0D">
        <w:rPr>
          <w:rFonts w:ascii="Times" w:eastAsia="MS Mincho" w:hAnsi="Times" w:cs="MS Mincho"/>
          <w:szCs w:val="22"/>
        </w:rPr>
        <w:t xml:space="preserve">(“instrumental exogeneity”) </w:t>
      </w:r>
      <w:r w:rsidRPr="005D1E0D">
        <w:rPr>
          <w:rFonts w:ascii="MS Mincho" w:eastAsia="MS Mincho" w:hAnsi="MS Mincho" w:cs="MS Mincho"/>
          <w:szCs w:val="22"/>
        </w:rPr>
        <w:t> </w:t>
      </w:r>
      <w:r>
        <w:rPr>
          <w:rFonts w:ascii="Times" w:eastAsia="MS Mincho" w:hAnsi="Times" w:cs="MS Mincho"/>
          <w:szCs w:val="22"/>
        </w:rPr>
        <w:t xml:space="preserve">and </w:t>
      </w:r>
      <w:r w:rsidR="005D1E0D" w:rsidRPr="005D1E0D">
        <w:rPr>
          <w:rFonts w:ascii="Times" w:eastAsia="MS Mincho" w:hAnsi="Times" w:cs="MS Mincho"/>
          <w:szCs w:val="22"/>
        </w:rPr>
        <w:t xml:space="preserve"> </w:t>
      </w:r>
      <w:r>
        <w:rPr>
          <w:rFonts w:ascii="Times" w:eastAsia="MS Mincho" w:hAnsi="Times" w:cs="MS Mincho"/>
          <w:szCs w:val="22"/>
        </w:rPr>
        <w:t>frsthalf</w:t>
      </w:r>
      <w:r w:rsidR="005D1E0D" w:rsidRPr="005D1E0D">
        <w:rPr>
          <w:rFonts w:ascii="Times" w:eastAsia="MS Mincho" w:hAnsi="Times" w:cs="MS Mincho"/>
          <w:szCs w:val="22"/>
        </w:rPr>
        <w:t> </w:t>
      </w:r>
      <w:r>
        <w:rPr>
          <w:rFonts w:ascii="Times" w:eastAsia="MS Mincho" w:hAnsi="Times" w:cs="MS Mincho"/>
          <w:szCs w:val="22"/>
        </w:rPr>
        <w:t>is related to educ</w:t>
      </w:r>
      <w:r w:rsidR="005D1E0D" w:rsidRPr="005D1E0D">
        <w:rPr>
          <w:rFonts w:ascii="Times" w:eastAsia="MS Mincho" w:hAnsi="Times" w:cs="MS Mincho"/>
          <w:szCs w:val="22"/>
        </w:rPr>
        <w:t xml:space="preserve"> negatively (“instrumental </w:t>
      </w:r>
      <w:r w:rsidR="005D1E0D" w:rsidRPr="005D1E0D">
        <w:rPr>
          <w:rFonts w:ascii="MS Mincho" w:eastAsia="MS Mincho" w:hAnsi="MS Mincho" w:cs="MS Mincho"/>
          <w:szCs w:val="22"/>
        </w:rPr>
        <w:t> </w:t>
      </w:r>
      <w:r w:rsidR="005D1E0D" w:rsidRPr="005D1E0D">
        <w:rPr>
          <w:rFonts w:ascii="Times" w:eastAsia="MS Mincho" w:hAnsi="Times" w:cs="MS Mincho"/>
          <w:szCs w:val="22"/>
        </w:rPr>
        <w:t xml:space="preserve">relevance”) </w:t>
      </w:r>
      <w:r w:rsidR="00CA7BF7" w:rsidRPr="00CA7BF7">
        <w:rPr>
          <w:rFonts w:ascii="Times" w:eastAsia="MS Mincho" w:hAnsi="Times" w:cs="MS Mincho"/>
          <w:szCs w:val="22"/>
        </w:rPr>
        <w:t>with t statistics = -7.91 and p-value =  0.00</w:t>
      </w:r>
      <w:r w:rsidR="00CA7BF7">
        <w:rPr>
          <w:rFonts w:ascii="Times" w:eastAsia="MS Mincho" w:hAnsi="Times" w:cs="MS Mincho"/>
          <w:szCs w:val="22"/>
        </w:rPr>
        <w:t xml:space="preserve">. This satistfies both the requirements so, </w:t>
      </w:r>
      <w:r w:rsidR="00CA7BF7" w:rsidRPr="001E7050">
        <w:rPr>
          <w:rFonts w:ascii="Times" w:hAnsi="Times"/>
          <w:szCs w:val="22"/>
        </w:rPr>
        <w:t>frsthalf is a reasonable IV candidate for educ</w:t>
      </w:r>
      <w:r w:rsidR="00CA7BF7">
        <w:rPr>
          <w:rFonts w:ascii="Times" w:hAnsi="Times"/>
          <w:szCs w:val="22"/>
        </w:rPr>
        <w:t>.</w:t>
      </w:r>
    </w:p>
    <w:p w14:paraId="3B21A18D" w14:textId="77777777" w:rsidR="00052873" w:rsidRDefault="00052873" w:rsidP="001E7050">
      <w:pPr>
        <w:ind w:left="360"/>
        <w:jc w:val="both"/>
        <w:rPr>
          <w:rFonts w:ascii="MS Mincho" w:eastAsia="MS Mincho" w:hAnsi="MS Mincho" w:cs="MS Mincho"/>
          <w:szCs w:val="22"/>
        </w:rPr>
      </w:pPr>
    </w:p>
    <w:p w14:paraId="143F7C7C" w14:textId="77777777" w:rsidR="00052873" w:rsidRPr="001E7050" w:rsidRDefault="00052873" w:rsidP="001E7050">
      <w:pPr>
        <w:ind w:left="360"/>
        <w:jc w:val="both"/>
        <w:rPr>
          <w:rFonts w:ascii="Times" w:hAnsi="Times"/>
          <w:szCs w:val="22"/>
        </w:rPr>
      </w:pPr>
    </w:p>
    <w:p w14:paraId="55111469" w14:textId="77777777" w:rsidR="001E7050" w:rsidRPr="001E7050" w:rsidRDefault="001E7050" w:rsidP="001E7050">
      <w:pPr>
        <w:ind w:left="360"/>
        <w:jc w:val="both"/>
        <w:rPr>
          <w:rFonts w:ascii="Times" w:hAnsi="Times"/>
          <w:szCs w:val="22"/>
        </w:rPr>
      </w:pPr>
      <w:r w:rsidRPr="001E7050">
        <w:rPr>
          <w:rFonts w:ascii="Times" w:hAnsi="Times"/>
          <w:szCs w:val="22"/>
        </w:rPr>
        <w:t xml:space="preserve">(c)  Estimate the model from part (a) using frsthalf as an IV for educ. Compare the estimated effect of education with the OLS estimate from part (a). </w:t>
      </w:r>
      <w:r w:rsidRPr="001E7050">
        <w:rPr>
          <w:rFonts w:ascii="MS Mincho" w:eastAsia="MS Mincho" w:hAnsi="MS Mincho" w:cs="MS Mincho"/>
          <w:szCs w:val="22"/>
        </w:rPr>
        <w:t> </w:t>
      </w:r>
    </w:p>
    <w:p w14:paraId="0B48E0E1" w14:textId="77777777" w:rsidR="001E7050" w:rsidRDefault="001E7050" w:rsidP="001E7050">
      <w:pPr>
        <w:ind w:left="360"/>
        <w:jc w:val="both"/>
        <w:rPr>
          <w:rFonts w:ascii="Times" w:hAnsi="Times"/>
          <w:szCs w:val="22"/>
        </w:rPr>
      </w:pPr>
    </w:p>
    <w:p w14:paraId="567A329E" w14:textId="4310AE88" w:rsidR="00FE2414" w:rsidRDefault="005368E5" w:rsidP="001E7050">
      <w:pPr>
        <w:ind w:left="360"/>
        <w:jc w:val="both"/>
        <w:rPr>
          <w:rFonts w:ascii="Times" w:hAnsi="Times"/>
          <w:szCs w:val="22"/>
        </w:rPr>
      </w:pPr>
      <w:r>
        <w:rPr>
          <w:rFonts w:ascii="Times" w:hAnsi="Times"/>
          <w:noProof/>
          <w:szCs w:val="22"/>
          <w:lang w:eastAsia="en-GB"/>
        </w:rPr>
        <w:drawing>
          <wp:inline distT="0" distB="0" distL="0" distR="0" wp14:anchorId="78F36F5C" wp14:editId="1DBEFD86">
            <wp:extent cx="5723255" cy="3827145"/>
            <wp:effectExtent l="0" t="0" r="0" b="8255"/>
            <wp:docPr id="14" name="Picture 14" descr="Screen%20Shot%202018-02-28%20at%206.00.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2-28%20at%206.00.00%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827145"/>
                    </a:xfrm>
                    <a:prstGeom prst="rect">
                      <a:avLst/>
                    </a:prstGeom>
                    <a:noFill/>
                    <a:ln>
                      <a:noFill/>
                    </a:ln>
                  </pic:spPr>
                </pic:pic>
              </a:graphicData>
            </a:graphic>
          </wp:inline>
        </w:drawing>
      </w:r>
    </w:p>
    <w:p w14:paraId="28F4B057" w14:textId="77777777" w:rsidR="00FE2414" w:rsidRDefault="00FE2414" w:rsidP="001E7050">
      <w:pPr>
        <w:ind w:left="360"/>
        <w:jc w:val="both"/>
        <w:rPr>
          <w:rFonts w:ascii="Times" w:hAnsi="Times"/>
          <w:szCs w:val="22"/>
        </w:rPr>
      </w:pPr>
    </w:p>
    <w:p w14:paraId="3DAB0518" w14:textId="4A8A4BCC" w:rsidR="00702944" w:rsidRDefault="00576206" w:rsidP="001E7050">
      <w:pPr>
        <w:ind w:left="360"/>
        <w:jc w:val="both"/>
        <w:rPr>
          <w:rFonts w:ascii="Times" w:eastAsia="MS Mincho" w:hAnsi="Times" w:cs="MS Mincho"/>
          <w:szCs w:val="22"/>
        </w:rPr>
      </w:pPr>
      <w:r>
        <w:rPr>
          <w:rFonts w:ascii="Times" w:hAnsi="Times"/>
          <w:szCs w:val="22"/>
        </w:rPr>
        <w:t>IV estimate</w:t>
      </w:r>
      <w:r w:rsidR="00702944">
        <w:rPr>
          <w:rFonts w:ascii="Times" w:hAnsi="Times"/>
          <w:szCs w:val="22"/>
        </w:rPr>
        <w:t xml:space="preserve"> of fertility is -0.17</w:t>
      </w:r>
      <w:r w:rsidR="00AF6EA6">
        <w:rPr>
          <w:rFonts w:ascii="Times" w:hAnsi="Times"/>
          <w:szCs w:val="22"/>
        </w:rPr>
        <w:t xml:space="preserve"> which is almost double the OLS estimate</w:t>
      </w:r>
      <w:r>
        <w:rPr>
          <w:rFonts w:ascii="Times" w:hAnsi="Times"/>
          <w:szCs w:val="22"/>
        </w:rPr>
        <w:t xml:space="preserve">. coefficient of IV estimate is negative and standard error is small. With </w:t>
      </w:r>
      <w:r w:rsidRPr="00CA7BF7">
        <w:rPr>
          <w:rFonts w:ascii="Times" w:eastAsia="MS Mincho" w:hAnsi="Times" w:cs="MS Mincho"/>
          <w:szCs w:val="22"/>
        </w:rPr>
        <w:t>wi</w:t>
      </w:r>
      <w:r>
        <w:rPr>
          <w:rFonts w:ascii="Times" w:eastAsia="MS Mincho" w:hAnsi="Times" w:cs="MS Mincho"/>
          <w:szCs w:val="22"/>
        </w:rPr>
        <w:t xml:space="preserve">th t statistics = -3.22 and p-value = </w:t>
      </w:r>
      <w:r w:rsidR="000D708F">
        <w:rPr>
          <w:rFonts w:ascii="Times" w:eastAsia="MS Mincho" w:hAnsi="Times" w:cs="MS Mincho"/>
          <w:szCs w:val="22"/>
        </w:rPr>
        <w:t>0.01this is</w:t>
      </w:r>
      <w:r>
        <w:rPr>
          <w:rFonts w:ascii="Times" w:eastAsia="MS Mincho" w:hAnsi="Times" w:cs="MS Mincho"/>
          <w:szCs w:val="22"/>
        </w:rPr>
        <w:t xml:space="preserve"> significant.</w:t>
      </w:r>
      <w:r w:rsidR="00AF6EA6">
        <w:rPr>
          <w:rFonts w:ascii="Times" w:eastAsia="MS Mincho" w:hAnsi="Times" w:cs="MS Mincho"/>
          <w:szCs w:val="22"/>
        </w:rPr>
        <w:t xml:space="preserve"> With every year of education, fertility drops by 0.17</w:t>
      </w:r>
      <w:r w:rsidR="000D708F">
        <w:rPr>
          <w:rFonts w:ascii="Times" w:eastAsia="MS Mincho" w:hAnsi="Times" w:cs="MS Mincho"/>
          <w:szCs w:val="22"/>
        </w:rPr>
        <w:t xml:space="preserve"> though confidence interval is larger than OLS estimates’</w:t>
      </w:r>
    </w:p>
    <w:p w14:paraId="31FE7412" w14:textId="77777777" w:rsidR="00FE2414" w:rsidRDefault="00FE2414" w:rsidP="001E7050">
      <w:pPr>
        <w:ind w:left="360"/>
        <w:jc w:val="both"/>
        <w:rPr>
          <w:rFonts w:ascii="Times" w:hAnsi="Times"/>
          <w:szCs w:val="22"/>
        </w:rPr>
      </w:pPr>
    </w:p>
    <w:p w14:paraId="426E2011" w14:textId="455D6F0E" w:rsidR="001E7050" w:rsidRPr="001E7050" w:rsidRDefault="001E7050" w:rsidP="001E7050">
      <w:pPr>
        <w:ind w:left="360"/>
        <w:jc w:val="both"/>
        <w:rPr>
          <w:rFonts w:ascii="Times" w:hAnsi="Times"/>
          <w:szCs w:val="22"/>
        </w:rPr>
      </w:pPr>
    </w:p>
    <w:p w14:paraId="15D0F815" w14:textId="77777777" w:rsidR="001E7050" w:rsidRDefault="001E7050" w:rsidP="001E7050">
      <w:pPr>
        <w:ind w:left="360"/>
        <w:jc w:val="both"/>
        <w:rPr>
          <w:rFonts w:ascii="Times" w:hAnsi="Times"/>
          <w:szCs w:val="22"/>
        </w:rPr>
      </w:pPr>
    </w:p>
    <w:p w14:paraId="0CC9F12F" w14:textId="77777777" w:rsidR="001E7050" w:rsidRPr="001E7050" w:rsidRDefault="001E7050" w:rsidP="001E7050">
      <w:pPr>
        <w:ind w:left="360"/>
        <w:jc w:val="both"/>
        <w:rPr>
          <w:rFonts w:ascii="Times" w:hAnsi="Times"/>
          <w:szCs w:val="22"/>
        </w:rPr>
      </w:pPr>
      <w:r>
        <w:rPr>
          <w:rFonts w:ascii="Times" w:hAnsi="Times"/>
          <w:szCs w:val="22"/>
        </w:rPr>
        <w:t xml:space="preserve">4. </w:t>
      </w:r>
      <w:r w:rsidRPr="001E7050">
        <w:rPr>
          <w:rFonts w:ascii="Times" w:hAnsi="Times"/>
          <w:szCs w:val="22"/>
        </w:rPr>
        <w:t xml:space="preserve">The purpose of this exercise is to compare the estimates and standard errors obtained by correctly using 2SLS with those obtained using inappropriate procedures. Use the data file WAGE2.dta. </w:t>
      </w:r>
    </w:p>
    <w:p w14:paraId="3A364A5A" w14:textId="77777777" w:rsidR="001E7050" w:rsidRDefault="001E7050" w:rsidP="001E7050">
      <w:pPr>
        <w:ind w:left="360"/>
        <w:jc w:val="both"/>
        <w:rPr>
          <w:rFonts w:ascii="MS Mincho" w:eastAsia="MS Mincho" w:hAnsi="MS Mincho" w:cs="MS Mincho"/>
          <w:szCs w:val="22"/>
        </w:rPr>
      </w:pPr>
      <w:r w:rsidRPr="001E7050">
        <w:rPr>
          <w:rFonts w:ascii="Times" w:hAnsi="Times"/>
          <w:szCs w:val="22"/>
        </w:rPr>
        <w:t>(a)  Use a 2SLS routine to estimate the equation:</w:t>
      </w:r>
      <w:r w:rsidRPr="001E7050">
        <w:rPr>
          <w:rFonts w:ascii="MS Mincho" w:eastAsia="MS Mincho" w:hAnsi="MS Mincho" w:cs="MS Mincho"/>
          <w:szCs w:val="22"/>
        </w:rPr>
        <w:t> </w:t>
      </w:r>
      <w:r w:rsidRPr="001E7050">
        <w:rPr>
          <w:rFonts w:ascii="Times" w:hAnsi="Times"/>
          <w:szCs w:val="22"/>
        </w:rPr>
        <w:t xml:space="preserve">log(wage) = β0 + β1educ + β2exper + β3tenure + β4black + u, </w:t>
      </w:r>
      <w:r w:rsidRPr="001E7050">
        <w:rPr>
          <w:rFonts w:ascii="MS Mincho" w:eastAsia="MS Mincho" w:hAnsi="MS Mincho" w:cs="MS Mincho"/>
          <w:szCs w:val="22"/>
        </w:rPr>
        <w:t> </w:t>
      </w:r>
      <w:r w:rsidRPr="001E7050">
        <w:rPr>
          <w:rFonts w:ascii="Times" w:hAnsi="Times"/>
          <w:szCs w:val="22"/>
        </w:rPr>
        <w:t xml:space="preserve">where sibs is the IV for educ. Report the results in the usual form. </w:t>
      </w:r>
      <w:r w:rsidRPr="001E7050">
        <w:rPr>
          <w:rFonts w:ascii="MS Mincho" w:eastAsia="MS Mincho" w:hAnsi="MS Mincho" w:cs="MS Mincho"/>
          <w:szCs w:val="22"/>
        </w:rPr>
        <w:t> </w:t>
      </w:r>
    </w:p>
    <w:p w14:paraId="51963CFE" w14:textId="2D65BEDB" w:rsidR="003A479F" w:rsidRDefault="003A479F" w:rsidP="001E7050">
      <w:pPr>
        <w:ind w:left="360"/>
        <w:jc w:val="both"/>
        <w:rPr>
          <w:rFonts w:ascii="MS Mincho" w:eastAsia="MS Mincho" w:hAnsi="MS Mincho" w:cs="MS Mincho"/>
          <w:szCs w:val="22"/>
        </w:rPr>
      </w:pPr>
      <w:r>
        <w:rPr>
          <w:rFonts w:ascii="MS Mincho" w:eastAsia="MS Mincho" w:hAnsi="MS Mincho" w:cs="MS Mincho"/>
          <w:noProof/>
          <w:szCs w:val="22"/>
          <w:lang w:eastAsia="en-GB"/>
        </w:rPr>
        <w:drawing>
          <wp:inline distT="0" distB="0" distL="0" distR="0" wp14:anchorId="44E3823D" wp14:editId="4D7F72D9">
            <wp:extent cx="5723255" cy="3369945"/>
            <wp:effectExtent l="0" t="0" r="0" b="8255"/>
            <wp:docPr id="15" name="Picture 15" descr="Screen%20Shot%202018-02-28%20at%206.22.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2-28%20at%206.22.5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3369945"/>
                    </a:xfrm>
                    <a:prstGeom prst="rect">
                      <a:avLst/>
                    </a:prstGeom>
                    <a:noFill/>
                    <a:ln>
                      <a:noFill/>
                    </a:ln>
                  </pic:spPr>
                </pic:pic>
              </a:graphicData>
            </a:graphic>
          </wp:inline>
        </w:drawing>
      </w:r>
    </w:p>
    <w:p w14:paraId="0BAEAB54" w14:textId="77777777" w:rsidR="003A479F" w:rsidRDefault="003A479F" w:rsidP="001E7050">
      <w:pPr>
        <w:ind w:left="360"/>
        <w:jc w:val="both"/>
        <w:rPr>
          <w:rFonts w:ascii="MS Mincho" w:eastAsia="MS Mincho" w:hAnsi="MS Mincho" w:cs="MS Mincho"/>
          <w:szCs w:val="22"/>
        </w:rPr>
      </w:pPr>
    </w:p>
    <w:p w14:paraId="46EF5AD4" w14:textId="77777777" w:rsidR="003A479F" w:rsidRDefault="003A479F" w:rsidP="001E7050">
      <w:pPr>
        <w:ind w:left="360"/>
        <w:jc w:val="both"/>
        <w:rPr>
          <w:rFonts w:ascii="Times" w:hAnsi="Times"/>
          <w:szCs w:val="22"/>
        </w:rPr>
      </w:pPr>
    </w:p>
    <w:p w14:paraId="5AE1CE61" w14:textId="77777777" w:rsidR="00307CA0" w:rsidRDefault="00307CA0" w:rsidP="001E7050">
      <w:pPr>
        <w:ind w:left="360"/>
        <w:jc w:val="both"/>
        <w:rPr>
          <w:rFonts w:ascii="Times" w:hAnsi="Times"/>
          <w:szCs w:val="22"/>
        </w:rPr>
      </w:pPr>
    </w:p>
    <w:p w14:paraId="23B751A8" w14:textId="77777777" w:rsidR="00307CA0" w:rsidRDefault="00307CA0" w:rsidP="001E7050">
      <w:pPr>
        <w:ind w:left="360"/>
        <w:jc w:val="both"/>
        <w:rPr>
          <w:rFonts w:ascii="Times" w:hAnsi="Times"/>
          <w:szCs w:val="22"/>
        </w:rPr>
      </w:pPr>
    </w:p>
    <w:p w14:paraId="4AC45B85" w14:textId="77777777" w:rsidR="00307CA0" w:rsidRDefault="00307CA0" w:rsidP="001E7050">
      <w:pPr>
        <w:ind w:left="360"/>
        <w:jc w:val="both"/>
        <w:rPr>
          <w:rFonts w:ascii="Times" w:hAnsi="Times"/>
          <w:szCs w:val="22"/>
        </w:rPr>
      </w:pPr>
    </w:p>
    <w:p w14:paraId="69F7CDB6" w14:textId="77777777" w:rsidR="00307CA0" w:rsidRDefault="00307CA0" w:rsidP="001E7050">
      <w:pPr>
        <w:ind w:left="360"/>
        <w:jc w:val="both"/>
        <w:rPr>
          <w:rFonts w:ascii="Times" w:hAnsi="Times"/>
          <w:szCs w:val="22"/>
        </w:rPr>
      </w:pPr>
    </w:p>
    <w:p w14:paraId="629BBB7F" w14:textId="77777777" w:rsidR="00307CA0" w:rsidRDefault="00307CA0" w:rsidP="001E7050">
      <w:pPr>
        <w:ind w:left="360"/>
        <w:jc w:val="both"/>
        <w:rPr>
          <w:rFonts w:ascii="Times" w:hAnsi="Times"/>
          <w:szCs w:val="22"/>
        </w:rPr>
      </w:pPr>
    </w:p>
    <w:p w14:paraId="0B74E50F" w14:textId="77777777" w:rsidR="00307CA0" w:rsidRDefault="00307CA0" w:rsidP="001E7050">
      <w:pPr>
        <w:ind w:left="360"/>
        <w:jc w:val="both"/>
        <w:rPr>
          <w:rFonts w:ascii="Times" w:hAnsi="Times"/>
          <w:szCs w:val="22"/>
        </w:rPr>
      </w:pPr>
    </w:p>
    <w:p w14:paraId="10F30F61" w14:textId="77777777" w:rsidR="00AA7768" w:rsidRDefault="00AA7768" w:rsidP="001E7050">
      <w:pPr>
        <w:ind w:left="360"/>
        <w:jc w:val="both"/>
        <w:rPr>
          <w:rFonts w:ascii="Times" w:hAnsi="Times"/>
          <w:szCs w:val="22"/>
        </w:rPr>
      </w:pPr>
    </w:p>
    <w:p w14:paraId="57A1BA34" w14:textId="77777777" w:rsidR="00AA7768" w:rsidRPr="001E7050" w:rsidRDefault="00AA7768" w:rsidP="001E7050">
      <w:pPr>
        <w:ind w:left="360"/>
        <w:jc w:val="both"/>
        <w:rPr>
          <w:rFonts w:ascii="Times" w:hAnsi="Times"/>
          <w:szCs w:val="22"/>
        </w:rPr>
      </w:pPr>
    </w:p>
    <w:p w14:paraId="39BE10E3" w14:textId="77777777" w:rsidR="007C05A5" w:rsidRDefault="007C05A5" w:rsidP="001E7050">
      <w:pPr>
        <w:ind w:left="360"/>
        <w:jc w:val="both"/>
        <w:rPr>
          <w:rFonts w:ascii="Times" w:hAnsi="Times"/>
          <w:szCs w:val="22"/>
        </w:rPr>
      </w:pPr>
    </w:p>
    <w:p w14:paraId="4B9A9DE5" w14:textId="77777777" w:rsidR="007C05A5" w:rsidRDefault="007C05A5" w:rsidP="001E7050">
      <w:pPr>
        <w:ind w:left="360"/>
        <w:jc w:val="both"/>
        <w:rPr>
          <w:rFonts w:ascii="Times" w:hAnsi="Times"/>
          <w:szCs w:val="22"/>
        </w:rPr>
      </w:pPr>
    </w:p>
    <w:p w14:paraId="05A83456" w14:textId="77777777" w:rsidR="007C05A5" w:rsidRDefault="007C05A5" w:rsidP="001E7050">
      <w:pPr>
        <w:ind w:left="360"/>
        <w:jc w:val="both"/>
        <w:rPr>
          <w:rFonts w:ascii="Times" w:hAnsi="Times"/>
          <w:szCs w:val="22"/>
        </w:rPr>
      </w:pPr>
    </w:p>
    <w:p w14:paraId="20EC6810" w14:textId="77777777" w:rsidR="007C05A5" w:rsidRDefault="007C05A5" w:rsidP="001E7050">
      <w:pPr>
        <w:ind w:left="360"/>
        <w:jc w:val="both"/>
        <w:rPr>
          <w:rFonts w:ascii="Times" w:hAnsi="Times"/>
          <w:szCs w:val="22"/>
        </w:rPr>
      </w:pPr>
    </w:p>
    <w:p w14:paraId="2860F6B8" w14:textId="77777777" w:rsidR="007C05A5" w:rsidRDefault="007C05A5" w:rsidP="001E7050">
      <w:pPr>
        <w:ind w:left="360"/>
        <w:jc w:val="both"/>
        <w:rPr>
          <w:rFonts w:ascii="Times" w:hAnsi="Times"/>
          <w:szCs w:val="22"/>
        </w:rPr>
      </w:pPr>
    </w:p>
    <w:p w14:paraId="2AE5C092" w14:textId="77777777" w:rsidR="007C05A5" w:rsidRDefault="007C05A5" w:rsidP="001E7050">
      <w:pPr>
        <w:ind w:left="360"/>
        <w:jc w:val="both"/>
        <w:rPr>
          <w:rFonts w:ascii="Times" w:hAnsi="Times"/>
          <w:szCs w:val="22"/>
        </w:rPr>
      </w:pPr>
    </w:p>
    <w:p w14:paraId="4B195EB4" w14:textId="77777777" w:rsidR="007C05A5" w:rsidRDefault="007C05A5" w:rsidP="001E7050">
      <w:pPr>
        <w:ind w:left="360"/>
        <w:jc w:val="both"/>
        <w:rPr>
          <w:rFonts w:ascii="Times" w:hAnsi="Times"/>
          <w:szCs w:val="22"/>
        </w:rPr>
      </w:pPr>
    </w:p>
    <w:p w14:paraId="27530C0A" w14:textId="77777777" w:rsidR="007C05A5" w:rsidRDefault="007C05A5" w:rsidP="001E7050">
      <w:pPr>
        <w:ind w:left="360"/>
        <w:jc w:val="both"/>
        <w:rPr>
          <w:rFonts w:ascii="Times" w:hAnsi="Times"/>
          <w:szCs w:val="22"/>
        </w:rPr>
      </w:pPr>
    </w:p>
    <w:p w14:paraId="38019DA5" w14:textId="77777777" w:rsidR="007C05A5" w:rsidRDefault="007C05A5" w:rsidP="001E7050">
      <w:pPr>
        <w:ind w:left="360"/>
        <w:jc w:val="both"/>
        <w:rPr>
          <w:rFonts w:ascii="Times" w:hAnsi="Times"/>
          <w:szCs w:val="22"/>
        </w:rPr>
      </w:pPr>
    </w:p>
    <w:p w14:paraId="31099DC1" w14:textId="77777777" w:rsidR="007C05A5" w:rsidRDefault="007C05A5" w:rsidP="001E7050">
      <w:pPr>
        <w:ind w:left="360"/>
        <w:jc w:val="both"/>
        <w:rPr>
          <w:rFonts w:ascii="Times" w:hAnsi="Times"/>
          <w:szCs w:val="22"/>
        </w:rPr>
      </w:pPr>
    </w:p>
    <w:p w14:paraId="58F5D4A5" w14:textId="77777777" w:rsidR="007C05A5" w:rsidRDefault="007C05A5" w:rsidP="001E7050">
      <w:pPr>
        <w:ind w:left="360"/>
        <w:jc w:val="both"/>
        <w:rPr>
          <w:rFonts w:ascii="Times" w:hAnsi="Times"/>
          <w:szCs w:val="22"/>
        </w:rPr>
      </w:pPr>
    </w:p>
    <w:p w14:paraId="69EBAE7B" w14:textId="77777777" w:rsidR="007C05A5" w:rsidRDefault="007C05A5" w:rsidP="001E7050">
      <w:pPr>
        <w:ind w:left="360"/>
        <w:jc w:val="both"/>
        <w:rPr>
          <w:rFonts w:ascii="Times" w:hAnsi="Times"/>
          <w:szCs w:val="22"/>
        </w:rPr>
      </w:pPr>
    </w:p>
    <w:p w14:paraId="11919E25" w14:textId="77777777" w:rsidR="007C05A5" w:rsidRDefault="007C05A5" w:rsidP="001E7050">
      <w:pPr>
        <w:ind w:left="360"/>
        <w:jc w:val="both"/>
        <w:rPr>
          <w:rFonts w:ascii="Times" w:hAnsi="Times"/>
          <w:szCs w:val="22"/>
        </w:rPr>
      </w:pPr>
    </w:p>
    <w:p w14:paraId="1A6CB5C7" w14:textId="77777777" w:rsidR="007C05A5" w:rsidRDefault="007C05A5" w:rsidP="001E7050">
      <w:pPr>
        <w:ind w:left="360"/>
        <w:jc w:val="both"/>
        <w:rPr>
          <w:rFonts w:ascii="Times" w:hAnsi="Times"/>
          <w:szCs w:val="22"/>
        </w:rPr>
      </w:pPr>
    </w:p>
    <w:p w14:paraId="57865FF2" w14:textId="77777777" w:rsidR="007C05A5" w:rsidRDefault="007C05A5" w:rsidP="001E7050">
      <w:pPr>
        <w:ind w:left="360"/>
        <w:jc w:val="both"/>
        <w:rPr>
          <w:rFonts w:ascii="Times" w:hAnsi="Times"/>
          <w:szCs w:val="22"/>
        </w:rPr>
      </w:pPr>
    </w:p>
    <w:p w14:paraId="591B99C9" w14:textId="77777777" w:rsidR="007C05A5" w:rsidRDefault="007C05A5" w:rsidP="001E7050">
      <w:pPr>
        <w:ind w:left="360"/>
        <w:jc w:val="both"/>
        <w:rPr>
          <w:rFonts w:ascii="Times" w:hAnsi="Times"/>
          <w:szCs w:val="22"/>
        </w:rPr>
      </w:pPr>
    </w:p>
    <w:p w14:paraId="12E789D1" w14:textId="77777777" w:rsidR="007C05A5" w:rsidRDefault="007C05A5" w:rsidP="001E7050">
      <w:pPr>
        <w:ind w:left="360"/>
        <w:jc w:val="both"/>
        <w:rPr>
          <w:rFonts w:ascii="Times" w:hAnsi="Times"/>
          <w:szCs w:val="22"/>
        </w:rPr>
      </w:pPr>
    </w:p>
    <w:p w14:paraId="579EC994" w14:textId="77777777" w:rsidR="007C05A5" w:rsidRDefault="007C05A5" w:rsidP="001E7050">
      <w:pPr>
        <w:ind w:left="360"/>
        <w:jc w:val="both"/>
        <w:rPr>
          <w:rFonts w:ascii="Times" w:hAnsi="Times"/>
          <w:szCs w:val="22"/>
        </w:rPr>
      </w:pPr>
    </w:p>
    <w:p w14:paraId="01A80484" w14:textId="77777777" w:rsidR="007C05A5" w:rsidRDefault="007C05A5" w:rsidP="001E7050">
      <w:pPr>
        <w:ind w:left="360"/>
        <w:jc w:val="both"/>
        <w:rPr>
          <w:rFonts w:ascii="Times" w:hAnsi="Times"/>
          <w:szCs w:val="22"/>
        </w:rPr>
      </w:pPr>
    </w:p>
    <w:p w14:paraId="25C1F5F3" w14:textId="77777777" w:rsidR="007C05A5" w:rsidRDefault="007C05A5" w:rsidP="001E7050">
      <w:pPr>
        <w:ind w:left="360"/>
        <w:jc w:val="both"/>
        <w:rPr>
          <w:rFonts w:ascii="Times" w:hAnsi="Times"/>
          <w:szCs w:val="22"/>
        </w:rPr>
      </w:pPr>
    </w:p>
    <w:p w14:paraId="1D053563" w14:textId="77777777" w:rsidR="007C05A5" w:rsidRDefault="007C05A5" w:rsidP="001E7050">
      <w:pPr>
        <w:ind w:left="360"/>
        <w:jc w:val="both"/>
        <w:rPr>
          <w:rFonts w:ascii="Times" w:hAnsi="Times"/>
          <w:szCs w:val="22"/>
        </w:rPr>
      </w:pPr>
    </w:p>
    <w:p w14:paraId="6BDDC83A" w14:textId="77777777" w:rsidR="007C05A5" w:rsidRDefault="007C05A5" w:rsidP="001E7050">
      <w:pPr>
        <w:ind w:left="360"/>
        <w:jc w:val="both"/>
        <w:rPr>
          <w:rFonts w:ascii="Times" w:hAnsi="Times"/>
          <w:szCs w:val="22"/>
        </w:rPr>
      </w:pPr>
    </w:p>
    <w:p w14:paraId="3657568A" w14:textId="77777777" w:rsidR="007C05A5" w:rsidRDefault="007C05A5" w:rsidP="001E7050">
      <w:pPr>
        <w:ind w:left="360"/>
        <w:jc w:val="both"/>
        <w:rPr>
          <w:rFonts w:ascii="Times" w:hAnsi="Times"/>
          <w:szCs w:val="22"/>
        </w:rPr>
      </w:pPr>
    </w:p>
    <w:p w14:paraId="4F9FB8EF" w14:textId="77777777" w:rsidR="007C05A5" w:rsidRDefault="007C05A5" w:rsidP="001E7050">
      <w:pPr>
        <w:ind w:left="360"/>
        <w:jc w:val="both"/>
        <w:rPr>
          <w:rFonts w:ascii="Times" w:hAnsi="Times"/>
          <w:szCs w:val="22"/>
        </w:rPr>
      </w:pPr>
    </w:p>
    <w:p w14:paraId="3D8689A2" w14:textId="77777777" w:rsidR="007C05A5" w:rsidRDefault="007C05A5" w:rsidP="001E7050">
      <w:pPr>
        <w:ind w:left="360"/>
        <w:jc w:val="both"/>
        <w:rPr>
          <w:rFonts w:ascii="Times" w:hAnsi="Times"/>
          <w:szCs w:val="22"/>
        </w:rPr>
      </w:pPr>
    </w:p>
    <w:p w14:paraId="4FCF33F7" w14:textId="77777777" w:rsidR="001E7050" w:rsidRPr="001E7050" w:rsidRDefault="001E7050" w:rsidP="001E7050">
      <w:pPr>
        <w:ind w:left="360"/>
        <w:jc w:val="both"/>
        <w:rPr>
          <w:rFonts w:ascii="Times" w:hAnsi="Times"/>
          <w:szCs w:val="22"/>
        </w:rPr>
      </w:pPr>
      <w:bookmarkStart w:id="0" w:name="_GoBack"/>
      <w:bookmarkEnd w:id="0"/>
      <w:r w:rsidRPr="001E7050">
        <w:rPr>
          <w:rFonts w:ascii="Times" w:hAnsi="Times"/>
          <w:szCs w:val="22"/>
        </w:rPr>
        <w:t xml:space="preserve">(b)  Now, manually carry out 2SLS. That is, first regress educi on sibsi, experi, tenurei, </w:t>
      </w:r>
      <w:r w:rsidRPr="001E7050">
        <w:rPr>
          <w:rFonts w:ascii="MS Mincho" w:eastAsia="MS Mincho" w:hAnsi="MS Mincho" w:cs="MS Mincho"/>
          <w:szCs w:val="22"/>
        </w:rPr>
        <w:t> </w:t>
      </w:r>
    </w:p>
    <w:p w14:paraId="10B4DA1D" w14:textId="46D6E725" w:rsidR="001E7050" w:rsidRPr="001E7050" w:rsidRDefault="001E7050" w:rsidP="00FA2498">
      <w:pPr>
        <w:ind w:left="360"/>
        <w:jc w:val="both"/>
        <w:rPr>
          <w:rFonts w:ascii="Times" w:hAnsi="Times"/>
          <w:szCs w:val="22"/>
        </w:rPr>
      </w:pPr>
      <w:r w:rsidRPr="001E7050">
        <w:rPr>
          <w:rFonts w:ascii="Times" w:hAnsi="Times"/>
          <w:szCs w:val="22"/>
        </w:rPr>
        <w:t xml:space="preserve">and blacki and obtain the fitted values, educi, i = 1, . . . , n. Then, run the second stage </w:t>
      </w:r>
    </w:p>
    <w:p w14:paraId="53600BB4" w14:textId="7BB76CD3" w:rsidR="00AA7768" w:rsidRDefault="001E7050" w:rsidP="00FA2498">
      <w:pPr>
        <w:ind w:left="360"/>
        <w:jc w:val="both"/>
        <w:rPr>
          <w:rFonts w:ascii="Times" w:hAnsi="Times"/>
          <w:szCs w:val="22"/>
        </w:rPr>
      </w:pPr>
      <w:r w:rsidRPr="001E7050">
        <w:rPr>
          <w:rFonts w:ascii="Times" w:hAnsi="Times"/>
          <w:szCs w:val="22"/>
        </w:rPr>
        <w:t xml:space="preserve">regression log(wagei) on educi, experi, tenurei, and blacki, i = 1, . . . , n. Verify that the βˆj are identical to those obtained from part (a), but that the standard errors are somewhat </w:t>
      </w:r>
    </w:p>
    <w:p w14:paraId="052041E9" w14:textId="7D8C873F" w:rsidR="001E7050" w:rsidRPr="001E7050" w:rsidRDefault="001E7050" w:rsidP="001E7050">
      <w:pPr>
        <w:ind w:left="360"/>
        <w:jc w:val="both"/>
        <w:rPr>
          <w:rFonts w:ascii="Times" w:hAnsi="Times"/>
          <w:szCs w:val="22"/>
        </w:rPr>
      </w:pPr>
      <w:r w:rsidRPr="001E7050">
        <w:rPr>
          <w:rFonts w:ascii="Times" w:hAnsi="Times"/>
          <w:szCs w:val="22"/>
        </w:rPr>
        <w:t xml:space="preserve">different. The standard errors obtained from the second stage regression when manually carrying out 2SLS are generally inappropriate. </w:t>
      </w:r>
    </w:p>
    <w:p w14:paraId="418D4409" w14:textId="52AFE1E6" w:rsidR="001E7050" w:rsidRDefault="001E7050" w:rsidP="001E7050">
      <w:pPr>
        <w:ind w:left="360"/>
        <w:jc w:val="both"/>
        <w:rPr>
          <w:rFonts w:ascii="Times" w:hAnsi="Times"/>
          <w:szCs w:val="22"/>
        </w:rPr>
      </w:pPr>
    </w:p>
    <w:p w14:paraId="5E084A26" w14:textId="6F57163B" w:rsidR="006C586F" w:rsidRDefault="00047B00" w:rsidP="001E7050">
      <w:pPr>
        <w:ind w:left="360"/>
        <w:jc w:val="both"/>
        <w:rPr>
          <w:rFonts w:ascii="Times" w:hAnsi="Times"/>
          <w:szCs w:val="22"/>
        </w:rPr>
      </w:pPr>
      <w:r>
        <w:rPr>
          <w:rFonts w:ascii="Times" w:hAnsi="Times"/>
          <w:noProof/>
          <w:szCs w:val="22"/>
          <w:lang w:eastAsia="en-GB"/>
        </w:rPr>
        <w:drawing>
          <wp:inline distT="0" distB="0" distL="0" distR="0" wp14:anchorId="0218B3F3" wp14:editId="0CDEFA1F">
            <wp:extent cx="4826000" cy="3148439"/>
            <wp:effectExtent l="0" t="0" r="0" b="1270"/>
            <wp:docPr id="24" name="Picture 24" descr="Screen%20Shot%202018-02-28%20at%208.50.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8-02-28%20at%208.50.3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164" cy="3151808"/>
                    </a:xfrm>
                    <a:prstGeom prst="rect">
                      <a:avLst/>
                    </a:prstGeom>
                    <a:noFill/>
                    <a:ln>
                      <a:noFill/>
                    </a:ln>
                  </pic:spPr>
                </pic:pic>
              </a:graphicData>
            </a:graphic>
          </wp:inline>
        </w:drawing>
      </w:r>
    </w:p>
    <w:p w14:paraId="6D375E63" w14:textId="77777777" w:rsidR="006C586F" w:rsidRDefault="006C586F" w:rsidP="001E7050">
      <w:pPr>
        <w:ind w:left="360"/>
        <w:jc w:val="both"/>
        <w:rPr>
          <w:rFonts w:ascii="Times" w:hAnsi="Times"/>
          <w:szCs w:val="22"/>
        </w:rPr>
      </w:pPr>
    </w:p>
    <w:p w14:paraId="002CFF9E" w14:textId="49C09DD3" w:rsidR="006C586F" w:rsidRDefault="006C586F" w:rsidP="001E7050">
      <w:pPr>
        <w:ind w:left="360"/>
        <w:jc w:val="both"/>
        <w:rPr>
          <w:rFonts w:ascii="Times" w:hAnsi="Times"/>
          <w:szCs w:val="22"/>
        </w:rPr>
      </w:pPr>
    </w:p>
    <w:p w14:paraId="20B6C103" w14:textId="77777777" w:rsidR="00FA2498" w:rsidRDefault="00FA2498" w:rsidP="001E7050">
      <w:pPr>
        <w:ind w:left="360"/>
        <w:jc w:val="both"/>
        <w:rPr>
          <w:rFonts w:ascii="Times" w:hAnsi="Times"/>
          <w:szCs w:val="22"/>
        </w:rPr>
      </w:pPr>
    </w:p>
    <w:p w14:paraId="1E175F5E" w14:textId="77777777" w:rsidR="00FA2498" w:rsidRDefault="00FA2498" w:rsidP="001E7050">
      <w:pPr>
        <w:ind w:left="360"/>
        <w:jc w:val="both"/>
        <w:rPr>
          <w:rFonts w:ascii="Times" w:hAnsi="Times"/>
          <w:szCs w:val="22"/>
        </w:rPr>
      </w:pPr>
    </w:p>
    <w:p w14:paraId="01B2535F" w14:textId="77777777" w:rsidR="00FA2498" w:rsidRDefault="00FA2498" w:rsidP="001E7050">
      <w:pPr>
        <w:ind w:left="360"/>
        <w:jc w:val="both"/>
        <w:rPr>
          <w:rFonts w:ascii="Times" w:hAnsi="Times"/>
          <w:szCs w:val="22"/>
        </w:rPr>
      </w:pPr>
    </w:p>
    <w:p w14:paraId="31351C29" w14:textId="77777777" w:rsidR="00FA2498" w:rsidRDefault="00FA2498" w:rsidP="001E7050">
      <w:pPr>
        <w:ind w:left="360"/>
        <w:jc w:val="both"/>
        <w:rPr>
          <w:rFonts w:ascii="Times" w:hAnsi="Times"/>
          <w:szCs w:val="22"/>
        </w:rPr>
      </w:pPr>
    </w:p>
    <w:p w14:paraId="5D8610A9" w14:textId="77777777" w:rsidR="00FA2498" w:rsidRDefault="00FA2498" w:rsidP="001E7050">
      <w:pPr>
        <w:ind w:left="360"/>
        <w:jc w:val="both"/>
        <w:rPr>
          <w:rFonts w:ascii="Times" w:hAnsi="Times"/>
          <w:szCs w:val="22"/>
        </w:rPr>
      </w:pPr>
    </w:p>
    <w:p w14:paraId="7B3A03F9" w14:textId="77777777" w:rsidR="00FA2498" w:rsidRPr="001E7050" w:rsidRDefault="00FA2498" w:rsidP="001E7050">
      <w:pPr>
        <w:ind w:left="360"/>
        <w:jc w:val="both"/>
        <w:rPr>
          <w:rFonts w:ascii="Times" w:hAnsi="Times"/>
          <w:szCs w:val="22"/>
        </w:rPr>
      </w:pPr>
    </w:p>
    <w:p w14:paraId="6377F68B" w14:textId="77777777" w:rsidR="001E7050" w:rsidRDefault="001E7050" w:rsidP="001E7050">
      <w:pPr>
        <w:jc w:val="both"/>
        <w:rPr>
          <w:rFonts w:ascii="Times" w:hAnsi="Times"/>
          <w:szCs w:val="22"/>
          <w:lang w:val="en-US"/>
        </w:rPr>
      </w:pPr>
    </w:p>
    <w:p w14:paraId="2C7A50A4" w14:textId="77777777" w:rsidR="002E2E33" w:rsidRDefault="002E2E33" w:rsidP="001E7050">
      <w:pPr>
        <w:jc w:val="both"/>
        <w:rPr>
          <w:rFonts w:ascii="Times" w:hAnsi="Times"/>
          <w:szCs w:val="22"/>
          <w:lang w:val="en-US"/>
        </w:rPr>
      </w:pPr>
    </w:p>
    <w:p w14:paraId="6B747446" w14:textId="77777777" w:rsidR="002E2E33" w:rsidRDefault="002E2E33" w:rsidP="001E7050">
      <w:pPr>
        <w:jc w:val="both"/>
        <w:rPr>
          <w:rFonts w:ascii="Times" w:hAnsi="Times"/>
          <w:szCs w:val="22"/>
          <w:lang w:val="en-US"/>
        </w:rPr>
      </w:pPr>
    </w:p>
    <w:p w14:paraId="51298E39" w14:textId="77777777" w:rsidR="002E2E33" w:rsidRPr="00DD1E6F" w:rsidRDefault="002E2E33" w:rsidP="002E2E33">
      <w:pPr>
        <w:pStyle w:val="ListParagraph"/>
        <w:numPr>
          <w:ilvl w:val="0"/>
          <w:numId w:val="7"/>
        </w:numPr>
        <w:jc w:val="both"/>
        <w:rPr>
          <w:rFonts w:ascii="Times" w:hAnsi="Times"/>
          <w:szCs w:val="22"/>
        </w:rPr>
      </w:pPr>
      <w:r w:rsidRPr="00DD1E6F">
        <w:rPr>
          <w:rFonts w:ascii="Times" w:hAnsi="Times"/>
          <w:szCs w:val="22"/>
        </w:rPr>
        <w:t xml:space="preserve">(Wooldridge, Chapter 15, Problem 6) Use the data in MURDER.dta for this exercise. The variable mrdrte is the muder rate, that is, the number of murders per 100,000 people. The variable exec is the total number of prisoners executed for the current and prior two years; unem is the state unemployment rate. </w:t>
      </w:r>
    </w:p>
    <w:p w14:paraId="42420E07" w14:textId="77777777" w:rsidR="002E2E33" w:rsidRPr="00DD1E6F" w:rsidRDefault="002E2E33" w:rsidP="002E2E33">
      <w:pPr>
        <w:pStyle w:val="ListParagraph"/>
        <w:jc w:val="both"/>
        <w:rPr>
          <w:rFonts w:ascii="Times" w:hAnsi="Times"/>
          <w:szCs w:val="22"/>
        </w:rPr>
      </w:pPr>
    </w:p>
    <w:p w14:paraId="7B20FCE7" w14:textId="77777777" w:rsidR="002E2E33" w:rsidRDefault="002E2E33" w:rsidP="002E2E33">
      <w:pPr>
        <w:pStyle w:val="ListParagraph"/>
        <w:numPr>
          <w:ilvl w:val="0"/>
          <w:numId w:val="8"/>
        </w:numPr>
        <w:jc w:val="both"/>
        <w:rPr>
          <w:rFonts w:ascii="MS Mincho" w:eastAsia="MS Mincho" w:hAnsi="MS Mincho" w:cs="MS Mincho"/>
          <w:szCs w:val="22"/>
        </w:rPr>
      </w:pPr>
      <w:r w:rsidRPr="00DD1E6F">
        <w:rPr>
          <w:rFonts w:ascii="Times" w:hAnsi="Times"/>
          <w:szCs w:val="22"/>
        </w:rPr>
        <w:t xml:space="preserve">How many states executed at least one prisoner in 1991, 1992, or 1993? Which state had the most executions? </w:t>
      </w:r>
      <w:r w:rsidRPr="00DD1E6F">
        <w:rPr>
          <w:rFonts w:ascii="MS Mincho" w:eastAsia="MS Mincho" w:hAnsi="MS Mincho" w:cs="MS Mincho"/>
          <w:szCs w:val="22"/>
        </w:rPr>
        <w:t> </w:t>
      </w:r>
    </w:p>
    <w:p w14:paraId="74616BB0" w14:textId="54F002A0" w:rsidR="00C74129" w:rsidRPr="00DD1E6F" w:rsidRDefault="00C74129" w:rsidP="00C74129">
      <w:pPr>
        <w:pStyle w:val="ListParagraph"/>
        <w:ind w:left="760"/>
        <w:jc w:val="both"/>
        <w:rPr>
          <w:rFonts w:ascii="MS Mincho" w:eastAsia="MS Mincho" w:hAnsi="MS Mincho" w:cs="MS Mincho"/>
          <w:szCs w:val="22"/>
        </w:rPr>
      </w:pPr>
      <w:r w:rsidRPr="00C74129">
        <w:rPr>
          <w:rFonts w:ascii="Times" w:eastAsia="MS Mincho" w:hAnsi="Times" w:cs="MS Mincho"/>
          <w:szCs w:val="22"/>
        </w:rPr>
        <w:t xml:space="preserve">16 </w:t>
      </w:r>
      <w:r w:rsidRPr="00C74129">
        <w:rPr>
          <w:rFonts w:ascii="Times" w:hAnsi="Times"/>
          <w:szCs w:val="22"/>
        </w:rPr>
        <w:t>states executed at least one prisoner in 1991, 1992, or 1993</w:t>
      </w:r>
      <w:r w:rsidRPr="00C74129">
        <w:rPr>
          <w:rFonts w:ascii="Times" w:hAnsi="Times"/>
          <w:szCs w:val="22"/>
        </w:rPr>
        <w:t>. Texas has the most</w:t>
      </w:r>
      <w:r>
        <w:rPr>
          <w:rFonts w:ascii="Times" w:hAnsi="Times"/>
          <w:szCs w:val="22"/>
        </w:rPr>
        <w:t xml:space="preserve"> executions.</w:t>
      </w:r>
    </w:p>
    <w:p w14:paraId="3B932C5E" w14:textId="77777777" w:rsidR="002E2E33" w:rsidRPr="00DD1E6F" w:rsidRDefault="002E2E33" w:rsidP="002E2E33">
      <w:pPr>
        <w:pStyle w:val="ListParagraph"/>
        <w:ind w:left="760"/>
        <w:jc w:val="both"/>
        <w:rPr>
          <w:rFonts w:ascii="Times" w:hAnsi="Times"/>
          <w:szCs w:val="22"/>
        </w:rPr>
      </w:pPr>
    </w:p>
    <w:p w14:paraId="1819F522" w14:textId="77777777" w:rsidR="002E2E33" w:rsidRPr="00DD1E6F" w:rsidRDefault="002E2E33" w:rsidP="002E2E33">
      <w:pPr>
        <w:pStyle w:val="ListParagraph"/>
        <w:numPr>
          <w:ilvl w:val="0"/>
          <w:numId w:val="8"/>
        </w:numPr>
        <w:jc w:val="both"/>
        <w:rPr>
          <w:rFonts w:ascii="MS Mincho" w:eastAsia="MS Mincho" w:hAnsi="MS Mincho" w:cs="MS Mincho"/>
          <w:szCs w:val="22"/>
        </w:rPr>
      </w:pPr>
      <w:r w:rsidRPr="00DD1E6F">
        <w:rPr>
          <w:rFonts w:ascii="Times" w:hAnsi="Times"/>
          <w:szCs w:val="22"/>
        </w:rPr>
        <w:t xml:space="preserve">Using the two years 1990 and 1993, do a pooled regression of mrdrte on d93, exec, and unem. What do you make of the coefficient on exec? </w:t>
      </w:r>
      <w:r w:rsidRPr="00DD1E6F">
        <w:rPr>
          <w:rFonts w:ascii="MS Mincho" w:eastAsia="MS Mincho" w:hAnsi="MS Mincho" w:cs="MS Mincho"/>
          <w:szCs w:val="22"/>
        </w:rPr>
        <w:t> </w:t>
      </w:r>
    </w:p>
    <w:p w14:paraId="36DDCACE" w14:textId="744CC4D8" w:rsidR="002E2E33" w:rsidRPr="00DD1E6F" w:rsidRDefault="003558FF" w:rsidP="002E2E33">
      <w:pPr>
        <w:jc w:val="both"/>
        <w:rPr>
          <w:rFonts w:ascii="Times" w:hAnsi="Times"/>
          <w:szCs w:val="22"/>
        </w:rPr>
      </w:pPr>
      <w:r>
        <w:rPr>
          <w:rFonts w:ascii="Times" w:hAnsi="Times"/>
          <w:szCs w:val="22"/>
        </w:rPr>
        <w:t xml:space="preserve"> </w:t>
      </w:r>
    </w:p>
    <w:p w14:paraId="75BA162D" w14:textId="47D8DCBE" w:rsidR="002E2E33" w:rsidRDefault="006C4E59" w:rsidP="002E2E33">
      <w:pPr>
        <w:pStyle w:val="ListParagraph"/>
        <w:ind w:left="760"/>
        <w:jc w:val="both"/>
        <w:rPr>
          <w:rFonts w:ascii="Times" w:hAnsi="Times"/>
          <w:szCs w:val="22"/>
        </w:rPr>
      </w:pPr>
      <w:r>
        <w:rPr>
          <w:rFonts w:ascii="Times" w:hAnsi="Times"/>
          <w:noProof/>
          <w:szCs w:val="22"/>
          <w:lang w:eastAsia="en-GB"/>
        </w:rPr>
        <w:drawing>
          <wp:inline distT="0" distB="0" distL="0" distR="0" wp14:anchorId="7020829E" wp14:editId="3603B8E4">
            <wp:extent cx="5723255" cy="2971800"/>
            <wp:effectExtent l="0" t="0" r="0" b="0"/>
            <wp:docPr id="19" name="Picture 19" descr="Screen%20Shot%202018-02-28%20at%208.3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8-02-28%20at%208.31.3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2971800"/>
                    </a:xfrm>
                    <a:prstGeom prst="rect">
                      <a:avLst/>
                    </a:prstGeom>
                    <a:noFill/>
                    <a:ln>
                      <a:noFill/>
                    </a:ln>
                  </pic:spPr>
                </pic:pic>
              </a:graphicData>
            </a:graphic>
          </wp:inline>
        </w:drawing>
      </w:r>
    </w:p>
    <w:p w14:paraId="0702C5FC" w14:textId="77777777" w:rsidR="0065213E" w:rsidRDefault="0065213E" w:rsidP="002E2E33">
      <w:pPr>
        <w:pStyle w:val="ListParagraph"/>
        <w:ind w:left="760"/>
        <w:jc w:val="both"/>
        <w:rPr>
          <w:rFonts w:ascii="Times" w:hAnsi="Times"/>
          <w:szCs w:val="22"/>
        </w:rPr>
      </w:pPr>
    </w:p>
    <w:p w14:paraId="10720B79" w14:textId="77777777" w:rsidR="0065213E" w:rsidRDefault="0065213E" w:rsidP="002E2E33">
      <w:pPr>
        <w:pStyle w:val="ListParagraph"/>
        <w:ind w:left="760"/>
        <w:jc w:val="both"/>
        <w:rPr>
          <w:rFonts w:ascii="Times" w:hAnsi="Times"/>
          <w:szCs w:val="22"/>
        </w:rPr>
      </w:pPr>
    </w:p>
    <w:p w14:paraId="61D68A34" w14:textId="77777777" w:rsidR="0065213E" w:rsidRDefault="0065213E" w:rsidP="002E2E33">
      <w:pPr>
        <w:pStyle w:val="ListParagraph"/>
        <w:ind w:left="760"/>
        <w:jc w:val="both"/>
        <w:rPr>
          <w:rFonts w:ascii="Times" w:hAnsi="Times"/>
          <w:szCs w:val="22"/>
        </w:rPr>
      </w:pPr>
    </w:p>
    <w:p w14:paraId="7E80D87C" w14:textId="77777777" w:rsidR="0065213E" w:rsidRDefault="0065213E" w:rsidP="002E2E33">
      <w:pPr>
        <w:pStyle w:val="ListParagraph"/>
        <w:ind w:left="760"/>
        <w:jc w:val="both"/>
        <w:rPr>
          <w:rFonts w:ascii="Times" w:hAnsi="Times"/>
          <w:szCs w:val="22"/>
        </w:rPr>
      </w:pPr>
    </w:p>
    <w:p w14:paraId="2FFE06F5" w14:textId="77777777" w:rsidR="0065213E" w:rsidRDefault="0065213E" w:rsidP="002E2E33">
      <w:pPr>
        <w:pStyle w:val="ListParagraph"/>
        <w:ind w:left="760"/>
        <w:jc w:val="both"/>
        <w:rPr>
          <w:rFonts w:ascii="Times" w:hAnsi="Times"/>
          <w:szCs w:val="22"/>
        </w:rPr>
      </w:pPr>
    </w:p>
    <w:p w14:paraId="3F5DACDC" w14:textId="77777777" w:rsidR="0065213E" w:rsidRDefault="0065213E" w:rsidP="002E2E33">
      <w:pPr>
        <w:pStyle w:val="ListParagraph"/>
        <w:ind w:left="760"/>
        <w:jc w:val="both"/>
        <w:rPr>
          <w:rFonts w:ascii="Times" w:hAnsi="Times"/>
          <w:szCs w:val="22"/>
        </w:rPr>
      </w:pPr>
    </w:p>
    <w:p w14:paraId="07BD552F" w14:textId="77777777" w:rsidR="0065213E" w:rsidRDefault="0065213E" w:rsidP="002E2E33">
      <w:pPr>
        <w:pStyle w:val="ListParagraph"/>
        <w:ind w:left="760"/>
        <w:jc w:val="both"/>
        <w:rPr>
          <w:rFonts w:ascii="Times" w:hAnsi="Times"/>
          <w:szCs w:val="22"/>
        </w:rPr>
      </w:pPr>
    </w:p>
    <w:p w14:paraId="057996B6" w14:textId="77777777" w:rsidR="0065213E" w:rsidRDefault="0065213E" w:rsidP="002E2E33">
      <w:pPr>
        <w:pStyle w:val="ListParagraph"/>
        <w:ind w:left="760"/>
        <w:jc w:val="both"/>
        <w:rPr>
          <w:rFonts w:ascii="Times" w:hAnsi="Times"/>
          <w:szCs w:val="22"/>
        </w:rPr>
      </w:pPr>
    </w:p>
    <w:p w14:paraId="24978528" w14:textId="77777777" w:rsidR="0065213E" w:rsidRDefault="0065213E" w:rsidP="002E2E33">
      <w:pPr>
        <w:pStyle w:val="ListParagraph"/>
        <w:ind w:left="760"/>
        <w:jc w:val="both"/>
        <w:rPr>
          <w:rFonts w:ascii="Times" w:hAnsi="Times"/>
          <w:szCs w:val="22"/>
        </w:rPr>
      </w:pPr>
    </w:p>
    <w:p w14:paraId="65993DA9" w14:textId="77777777" w:rsidR="006C4E59" w:rsidRDefault="006C4E59" w:rsidP="002E2E33">
      <w:pPr>
        <w:pStyle w:val="ListParagraph"/>
        <w:ind w:left="760"/>
        <w:jc w:val="both"/>
        <w:rPr>
          <w:rFonts w:ascii="Times" w:hAnsi="Times"/>
          <w:szCs w:val="22"/>
        </w:rPr>
      </w:pPr>
    </w:p>
    <w:p w14:paraId="63DC1C7B" w14:textId="77777777" w:rsidR="0065213E" w:rsidRDefault="0065213E" w:rsidP="002E2E33">
      <w:pPr>
        <w:pStyle w:val="ListParagraph"/>
        <w:ind w:left="760"/>
        <w:jc w:val="both"/>
        <w:rPr>
          <w:rFonts w:ascii="Times" w:hAnsi="Times"/>
          <w:szCs w:val="22"/>
        </w:rPr>
      </w:pPr>
    </w:p>
    <w:p w14:paraId="242FCC2F" w14:textId="77777777" w:rsidR="0075646E" w:rsidRDefault="0075646E" w:rsidP="002E2E33">
      <w:pPr>
        <w:pStyle w:val="ListParagraph"/>
        <w:ind w:left="760"/>
        <w:jc w:val="both"/>
        <w:rPr>
          <w:rFonts w:ascii="Times" w:hAnsi="Times"/>
          <w:szCs w:val="22"/>
        </w:rPr>
      </w:pPr>
    </w:p>
    <w:p w14:paraId="58B8F1A0" w14:textId="77777777" w:rsidR="0075646E" w:rsidRDefault="0075646E" w:rsidP="002E2E33">
      <w:pPr>
        <w:pStyle w:val="ListParagraph"/>
        <w:ind w:left="760"/>
        <w:jc w:val="both"/>
        <w:rPr>
          <w:rFonts w:ascii="Times" w:hAnsi="Times"/>
          <w:szCs w:val="22"/>
        </w:rPr>
      </w:pPr>
    </w:p>
    <w:p w14:paraId="4A1A7D10" w14:textId="77777777" w:rsidR="0075646E" w:rsidRDefault="0075646E" w:rsidP="002E2E33">
      <w:pPr>
        <w:pStyle w:val="ListParagraph"/>
        <w:ind w:left="760"/>
        <w:jc w:val="both"/>
        <w:rPr>
          <w:rFonts w:ascii="Times" w:hAnsi="Times"/>
          <w:szCs w:val="22"/>
        </w:rPr>
      </w:pPr>
    </w:p>
    <w:p w14:paraId="753CA4E7" w14:textId="77777777" w:rsidR="0075646E" w:rsidRDefault="0075646E" w:rsidP="002E2E33">
      <w:pPr>
        <w:pStyle w:val="ListParagraph"/>
        <w:ind w:left="760"/>
        <w:jc w:val="both"/>
        <w:rPr>
          <w:rFonts w:ascii="Times" w:hAnsi="Times"/>
          <w:szCs w:val="22"/>
        </w:rPr>
      </w:pPr>
    </w:p>
    <w:p w14:paraId="0E3D896E" w14:textId="77777777" w:rsidR="0065213E" w:rsidRPr="00DD1E6F" w:rsidRDefault="0065213E" w:rsidP="002E2E33">
      <w:pPr>
        <w:pStyle w:val="ListParagraph"/>
        <w:ind w:left="760"/>
        <w:jc w:val="both"/>
        <w:rPr>
          <w:rFonts w:ascii="Times" w:hAnsi="Times"/>
          <w:szCs w:val="22"/>
        </w:rPr>
      </w:pPr>
    </w:p>
    <w:p w14:paraId="7EF1B847" w14:textId="77777777" w:rsidR="002E2E33" w:rsidRDefault="002E2E33" w:rsidP="002E2E33">
      <w:pPr>
        <w:pStyle w:val="ListParagraph"/>
        <w:numPr>
          <w:ilvl w:val="0"/>
          <w:numId w:val="8"/>
        </w:numPr>
        <w:jc w:val="both"/>
        <w:rPr>
          <w:rFonts w:ascii="Times" w:hAnsi="Times"/>
          <w:szCs w:val="22"/>
        </w:rPr>
      </w:pPr>
      <w:r w:rsidRPr="00DD1E6F">
        <w:rPr>
          <w:rFonts w:ascii="Times" w:hAnsi="Times"/>
          <w:szCs w:val="22"/>
        </w:rPr>
        <w:t xml:space="preserve">Using the changes from 1990 to 1993 only (for a total of 51 observations), estimate the equation </w:t>
      </w:r>
      <w:r w:rsidRPr="00DD1E6F">
        <w:rPr>
          <w:rFonts w:ascii="MS Mincho" w:eastAsia="MS Mincho" w:hAnsi="MS Mincho" w:cs="MS Mincho"/>
          <w:szCs w:val="22"/>
        </w:rPr>
        <w:t> </w:t>
      </w:r>
      <w:r w:rsidRPr="00DD1E6F">
        <w:rPr>
          <w:rFonts w:ascii="Times" w:hAnsi="Times"/>
          <w:szCs w:val="22"/>
        </w:rPr>
        <w:t>∆mrdrte = β0 + β1∆exec + β2∆unem + ∆u</w:t>
      </w:r>
      <w:r w:rsidRPr="00DD1E6F">
        <w:rPr>
          <w:rFonts w:ascii="MS Mincho" w:eastAsia="MS Mincho" w:hAnsi="MS Mincho" w:cs="MS Mincho"/>
          <w:szCs w:val="22"/>
        </w:rPr>
        <w:t> </w:t>
      </w:r>
      <w:r w:rsidRPr="00DD1E6F">
        <w:rPr>
          <w:rFonts w:ascii="Times" w:hAnsi="Times"/>
          <w:szCs w:val="22"/>
        </w:rPr>
        <w:t xml:space="preserve">by OLS and report the results in the usual form. Now, does capital punishment appear </w:t>
      </w:r>
      <w:r w:rsidRPr="00DD1E6F">
        <w:rPr>
          <w:rFonts w:ascii="MS Mincho" w:eastAsia="MS Mincho" w:hAnsi="MS Mincho" w:cs="MS Mincho"/>
          <w:szCs w:val="22"/>
        </w:rPr>
        <w:t> </w:t>
      </w:r>
      <w:r w:rsidRPr="00DD1E6F">
        <w:rPr>
          <w:rFonts w:ascii="Times" w:hAnsi="Times"/>
          <w:szCs w:val="22"/>
        </w:rPr>
        <w:t xml:space="preserve">to have a deterrent effect? </w:t>
      </w:r>
    </w:p>
    <w:p w14:paraId="42DF7807" w14:textId="77777777" w:rsidR="006C4E59" w:rsidRDefault="006C4E59" w:rsidP="006C4E59">
      <w:pPr>
        <w:pStyle w:val="ListParagraph"/>
        <w:ind w:left="760"/>
        <w:jc w:val="both"/>
        <w:rPr>
          <w:rFonts w:ascii="Times" w:hAnsi="Times"/>
          <w:szCs w:val="22"/>
        </w:rPr>
      </w:pPr>
    </w:p>
    <w:p w14:paraId="120C7325" w14:textId="7B3639AE" w:rsidR="006C4E59" w:rsidRDefault="006C4E59" w:rsidP="006C4E59">
      <w:pPr>
        <w:pStyle w:val="ListParagraph"/>
        <w:ind w:left="760"/>
        <w:jc w:val="both"/>
        <w:rPr>
          <w:rFonts w:ascii="Times" w:hAnsi="Times"/>
          <w:szCs w:val="22"/>
        </w:rPr>
      </w:pPr>
      <w:r>
        <w:rPr>
          <w:rFonts w:ascii="Times" w:hAnsi="Times"/>
          <w:noProof/>
          <w:szCs w:val="22"/>
          <w:lang w:eastAsia="en-GB"/>
        </w:rPr>
        <w:drawing>
          <wp:inline distT="0" distB="0" distL="0" distR="0" wp14:anchorId="47FCD96B" wp14:editId="5C95D5C1">
            <wp:extent cx="5723255" cy="2819400"/>
            <wp:effectExtent l="0" t="0" r="0" b="0"/>
            <wp:docPr id="20" name="Picture 20" descr="Screen%20Shot%202018-02-28%20at%208.33.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8-02-28%20at%208.33.50%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2819400"/>
                    </a:xfrm>
                    <a:prstGeom prst="rect">
                      <a:avLst/>
                    </a:prstGeom>
                    <a:noFill/>
                    <a:ln>
                      <a:noFill/>
                    </a:ln>
                  </pic:spPr>
                </pic:pic>
              </a:graphicData>
            </a:graphic>
          </wp:inline>
        </w:drawing>
      </w:r>
    </w:p>
    <w:p w14:paraId="02AA1AAD" w14:textId="77777777" w:rsidR="006C4E59" w:rsidRDefault="006C4E59" w:rsidP="006C4E59">
      <w:pPr>
        <w:pStyle w:val="ListParagraph"/>
        <w:ind w:left="760"/>
        <w:jc w:val="both"/>
        <w:rPr>
          <w:rFonts w:ascii="Times" w:hAnsi="Times"/>
          <w:szCs w:val="22"/>
        </w:rPr>
      </w:pPr>
    </w:p>
    <w:p w14:paraId="52CE1638" w14:textId="77777777" w:rsidR="006C4E59" w:rsidRDefault="006C4E59" w:rsidP="006C4E59">
      <w:pPr>
        <w:pStyle w:val="ListParagraph"/>
        <w:ind w:left="760"/>
        <w:jc w:val="both"/>
        <w:rPr>
          <w:rFonts w:ascii="Times" w:hAnsi="Times"/>
          <w:szCs w:val="22"/>
        </w:rPr>
      </w:pPr>
    </w:p>
    <w:p w14:paraId="4737451A" w14:textId="77777777" w:rsidR="006C4E59" w:rsidRDefault="006C4E59" w:rsidP="006C4E59">
      <w:pPr>
        <w:pStyle w:val="ListParagraph"/>
        <w:ind w:left="760"/>
        <w:jc w:val="both"/>
        <w:rPr>
          <w:rFonts w:ascii="Times" w:hAnsi="Times"/>
          <w:szCs w:val="22"/>
        </w:rPr>
      </w:pPr>
    </w:p>
    <w:p w14:paraId="2E62D05C" w14:textId="77777777" w:rsidR="006C4E59" w:rsidRDefault="006C4E59" w:rsidP="006C4E59">
      <w:pPr>
        <w:pStyle w:val="ListParagraph"/>
        <w:ind w:left="760"/>
        <w:jc w:val="both"/>
        <w:rPr>
          <w:rFonts w:ascii="Times" w:hAnsi="Times"/>
          <w:szCs w:val="22"/>
        </w:rPr>
      </w:pPr>
    </w:p>
    <w:p w14:paraId="1FE03210" w14:textId="77777777" w:rsidR="006C4E59" w:rsidRDefault="006C4E59" w:rsidP="006C4E59">
      <w:pPr>
        <w:pStyle w:val="ListParagraph"/>
        <w:ind w:left="760"/>
        <w:jc w:val="both"/>
        <w:rPr>
          <w:rFonts w:ascii="Times" w:hAnsi="Times"/>
          <w:szCs w:val="22"/>
        </w:rPr>
      </w:pPr>
    </w:p>
    <w:p w14:paraId="76ED6514" w14:textId="77777777" w:rsidR="006C4E59" w:rsidRDefault="006C4E59" w:rsidP="006C4E59">
      <w:pPr>
        <w:pStyle w:val="ListParagraph"/>
        <w:ind w:left="760"/>
        <w:jc w:val="both"/>
        <w:rPr>
          <w:rFonts w:ascii="Times" w:hAnsi="Times"/>
          <w:szCs w:val="22"/>
        </w:rPr>
      </w:pPr>
    </w:p>
    <w:p w14:paraId="0C4BA53B" w14:textId="77777777" w:rsidR="006C4E59" w:rsidRDefault="006C4E59" w:rsidP="006C4E59">
      <w:pPr>
        <w:pStyle w:val="ListParagraph"/>
        <w:ind w:left="760"/>
        <w:jc w:val="both"/>
        <w:rPr>
          <w:rFonts w:ascii="Times" w:hAnsi="Times"/>
          <w:szCs w:val="22"/>
        </w:rPr>
      </w:pPr>
    </w:p>
    <w:p w14:paraId="4D0E90BD" w14:textId="77777777" w:rsidR="006C4E59" w:rsidRPr="00DD1E6F" w:rsidRDefault="006C4E59" w:rsidP="006C4E59">
      <w:pPr>
        <w:pStyle w:val="ListParagraph"/>
        <w:ind w:left="760"/>
        <w:jc w:val="both"/>
        <w:rPr>
          <w:rFonts w:ascii="Times" w:hAnsi="Times"/>
          <w:szCs w:val="22"/>
        </w:rPr>
      </w:pPr>
    </w:p>
    <w:p w14:paraId="1A37666B" w14:textId="77777777" w:rsidR="002E2E33" w:rsidRDefault="002E2E33" w:rsidP="002E2E33">
      <w:pPr>
        <w:pStyle w:val="ListParagraph"/>
        <w:ind w:left="760"/>
        <w:jc w:val="both"/>
        <w:rPr>
          <w:rFonts w:ascii="MS Mincho" w:eastAsia="MS Mincho" w:hAnsi="MS Mincho" w:cs="MS Mincho"/>
          <w:szCs w:val="22"/>
        </w:rPr>
      </w:pPr>
      <w:r w:rsidRPr="00DD1E6F">
        <w:rPr>
          <w:rFonts w:ascii="MS Mincho" w:eastAsia="MS Mincho" w:hAnsi="MS Mincho" w:cs="MS Mincho"/>
          <w:szCs w:val="22"/>
        </w:rPr>
        <w:t> </w:t>
      </w:r>
    </w:p>
    <w:p w14:paraId="328F26CF" w14:textId="77777777" w:rsidR="0075646E" w:rsidRDefault="0075646E" w:rsidP="002E2E33">
      <w:pPr>
        <w:pStyle w:val="ListParagraph"/>
        <w:ind w:left="760"/>
        <w:jc w:val="both"/>
        <w:rPr>
          <w:rFonts w:ascii="MS Mincho" w:eastAsia="MS Mincho" w:hAnsi="MS Mincho" w:cs="MS Mincho"/>
          <w:szCs w:val="22"/>
        </w:rPr>
      </w:pPr>
    </w:p>
    <w:p w14:paraId="38D09476" w14:textId="77777777" w:rsidR="0075646E" w:rsidRDefault="0075646E" w:rsidP="002E2E33">
      <w:pPr>
        <w:pStyle w:val="ListParagraph"/>
        <w:ind w:left="760"/>
        <w:jc w:val="both"/>
        <w:rPr>
          <w:rFonts w:ascii="MS Mincho" w:eastAsia="MS Mincho" w:hAnsi="MS Mincho" w:cs="MS Mincho"/>
          <w:szCs w:val="22"/>
        </w:rPr>
      </w:pPr>
    </w:p>
    <w:p w14:paraId="34DC54B9" w14:textId="77777777" w:rsidR="0075646E" w:rsidRDefault="0075646E" w:rsidP="002E2E33">
      <w:pPr>
        <w:pStyle w:val="ListParagraph"/>
        <w:ind w:left="760"/>
        <w:jc w:val="both"/>
        <w:rPr>
          <w:rFonts w:ascii="MS Mincho" w:eastAsia="MS Mincho" w:hAnsi="MS Mincho" w:cs="MS Mincho"/>
          <w:szCs w:val="22"/>
        </w:rPr>
      </w:pPr>
    </w:p>
    <w:p w14:paraId="03AB1F98" w14:textId="77777777" w:rsidR="0075646E" w:rsidRPr="00DD1E6F" w:rsidRDefault="0075646E" w:rsidP="002E2E33">
      <w:pPr>
        <w:pStyle w:val="ListParagraph"/>
        <w:ind w:left="760"/>
        <w:jc w:val="both"/>
        <w:rPr>
          <w:rFonts w:ascii="Times" w:hAnsi="Times"/>
          <w:szCs w:val="22"/>
        </w:rPr>
      </w:pPr>
    </w:p>
    <w:p w14:paraId="5A60DCA1" w14:textId="77777777" w:rsidR="002E2E33" w:rsidRDefault="002E2E33" w:rsidP="002E2E33">
      <w:pPr>
        <w:pStyle w:val="ListParagraph"/>
        <w:numPr>
          <w:ilvl w:val="0"/>
          <w:numId w:val="8"/>
        </w:numPr>
        <w:jc w:val="both"/>
        <w:rPr>
          <w:rFonts w:ascii="MS Mincho" w:eastAsia="MS Mincho" w:hAnsi="MS Mincho" w:cs="MS Mincho"/>
          <w:szCs w:val="22"/>
        </w:rPr>
      </w:pPr>
      <w:r w:rsidRPr="00E62E5A">
        <w:rPr>
          <w:rFonts w:ascii="Times" w:hAnsi="Times"/>
          <w:szCs w:val="22"/>
        </w:rPr>
        <w:t xml:space="preserve">The change in executions may be at least partly related to changes in the expected murder rate, so that ∆exec is correlated with ∆u in part (c). It might be reasonable to assume that ∆exec−1 is uncorrelated with ∆u. (After all, ∆exec−1 depends on executions that occurred three ore more years ago!) Regress ∆exec on ∆exec−1 to see if they are sufficiently correlated; interpret the coefficient on ∆exec−1. </w:t>
      </w:r>
      <w:r w:rsidRPr="00E62E5A">
        <w:rPr>
          <w:rFonts w:ascii="MS Mincho" w:eastAsia="MS Mincho" w:hAnsi="MS Mincho" w:cs="MS Mincho"/>
          <w:szCs w:val="22"/>
        </w:rPr>
        <w:t> </w:t>
      </w:r>
    </w:p>
    <w:p w14:paraId="54CE8B81" w14:textId="77777777" w:rsidR="004C32C8" w:rsidRDefault="004C32C8" w:rsidP="004C32C8">
      <w:pPr>
        <w:pStyle w:val="ListParagraph"/>
        <w:ind w:left="760"/>
        <w:jc w:val="both"/>
        <w:rPr>
          <w:rFonts w:ascii="MS Mincho" w:eastAsia="MS Mincho" w:hAnsi="MS Mincho" w:cs="MS Mincho"/>
          <w:szCs w:val="22"/>
        </w:rPr>
      </w:pPr>
    </w:p>
    <w:p w14:paraId="21D7CC74" w14:textId="62E09F73" w:rsidR="004C32C8" w:rsidRDefault="004C32C8" w:rsidP="004C32C8">
      <w:pPr>
        <w:pStyle w:val="ListParagraph"/>
        <w:ind w:left="760"/>
        <w:jc w:val="both"/>
        <w:rPr>
          <w:rFonts w:ascii="MS Mincho" w:eastAsia="MS Mincho" w:hAnsi="MS Mincho" w:cs="MS Mincho"/>
          <w:szCs w:val="22"/>
        </w:rPr>
      </w:pPr>
      <w:r>
        <w:rPr>
          <w:rFonts w:ascii="MS Mincho" w:eastAsia="MS Mincho" w:hAnsi="MS Mincho" w:cs="MS Mincho"/>
          <w:noProof/>
          <w:szCs w:val="22"/>
          <w:lang w:eastAsia="en-GB"/>
        </w:rPr>
        <w:drawing>
          <wp:inline distT="0" distB="0" distL="0" distR="0" wp14:anchorId="29B44923" wp14:editId="7854A8E7">
            <wp:extent cx="5723255" cy="2607945"/>
            <wp:effectExtent l="0" t="0" r="0" b="8255"/>
            <wp:docPr id="21" name="Picture 21" descr="Screen%20Shot%202018-02-28%20at%208.34.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8-02-28%20at%208.34.5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255" cy="2607945"/>
                    </a:xfrm>
                    <a:prstGeom prst="rect">
                      <a:avLst/>
                    </a:prstGeom>
                    <a:noFill/>
                    <a:ln>
                      <a:noFill/>
                    </a:ln>
                  </pic:spPr>
                </pic:pic>
              </a:graphicData>
            </a:graphic>
          </wp:inline>
        </w:drawing>
      </w:r>
    </w:p>
    <w:p w14:paraId="6ECB39EE" w14:textId="77777777" w:rsidR="004C32C8" w:rsidRDefault="004C32C8" w:rsidP="004C32C8">
      <w:pPr>
        <w:pStyle w:val="ListParagraph"/>
        <w:ind w:left="760"/>
        <w:jc w:val="both"/>
        <w:rPr>
          <w:rFonts w:ascii="MS Mincho" w:eastAsia="MS Mincho" w:hAnsi="MS Mincho" w:cs="MS Mincho"/>
          <w:szCs w:val="22"/>
        </w:rPr>
      </w:pPr>
    </w:p>
    <w:p w14:paraId="057A5DB8" w14:textId="77777777" w:rsidR="004C32C8" w:rsidRDefault="004C32C8" w:rsidP="004C32C8">
      <w:pPr>
        <w:pStyle w:val="ListParagraph"/>
        <w:ind w:left="760"/>
        <w:jc w:val="both"/>
        <w:rPr>
          <w:rFonts w:ascii="MS Mincho" w:eastAsia="MS Mincho" w:hAnsi="MS Mincho" w:cs="MS Mincho"/>
          <w:szCs w:val="22"/>
        </w:rPr>
      </w:pPr>
    </w:p>
    <w:p w14:paraId="5E51F098" w14:textId="77777777" w:rsidR="004C32C8" w:rsidRDefault="004C32C8" w:rsidP="004C32C8">
      <w:pPr>
        <w:pStyle w:val="ListParagraph"/>
        <w:ind w:left="760"/>
        <w:jc w:val="both"/>
        <w:rPr>
          <w:rFonts w:ascii="MS Mincho" w:eastAsia="MS Mincho" w:hAnsi="MS Mincho" w:cs="MS Mincho"/>
          <w:szCs w:val="22"/>
        </w:rPr>
      </w:pPr>
    </w:p>
    <w:p w14:paraId="0887CDB1" w14:textId="77777777" w:rsidR="004C32C8" w:rsidRDefault="004C32C8" w:rsidP="004C32C8">
      <w:pPr>
        <w:pStyle w:val="ListParagraph"/>
        <w:ind w:left="760"/>
        <w:jc w:val="both"/>
        <w:rPr>
          <w:rFonts w:ascii="MS Mincho" w:eastAsia="MS Mincho" w:hAnsi="MS Mincho" w:cs="MS Mincho"/>
          <w:szCs w:val="22"/>
        </w:rPr>
      </w:pPr>
    </w:p>
    <w:p w14:paraId="5CEAA3F0" w14:textId="77777777" w:rsidR="004C32C8" w:rsidRDefault="004C32C8" w:rsidP="004C32C8">
      <w:pPr>
        <w:pStyle w:val="ListParagraph"/>
        <w:ind w:left="760"/>
        <w:jc w:val="both"/>
        <w:rPr>
          <w:rFonts w:ascii="MS Mincho" w:eastAsia="MS Mincho" w:hAnsi="MS Mincho" w:cs="MS Mincho"/>
          <w:szCs w:val="22"/>
        </w:rPr>
      </w:pPr>
    </w:p>
    <w:p w14:paraId="30A02793" w14:textId="77777777" w:rsidR="004C32C8" w:rsidRDefault="004C32C8" w:rsidP="004C32C8">
      <w:pPr>
        <w:pStyle w:val="ListParagraph"/>
        <w:ind w:left="760"/>
        <w:jc w:val="both"/>
        <w:rPr>
          <w:rFonts w:ascii="MS Mincho" w:eastAsia="MS Mincho" w:hAnsi="MS Mincho" w:cs="MS Mincho"/>
          <w:szCs w:val="22"/>
        </w:rPr>
      </w:pPr>
    </w:p>
    <w:p w14:paraId="0B1AEFC6" w14:textId="77777777" w:rsidR="004C32C8" w:rsidRDefault="004C32C8" w:rsidP="004C32C8">
      <w:pPr>
        <w:pStyle w:val="ListParagraph"/>
        <w:ind w:left="760"/>
        <w:jc w:val="both"/>
        <w:rPr>
          <w:rFonts w:ascii="MS Mincho" w:eastAsia="MS Mincho" w:hAnsi="MS Mincho" w:cs="MS Mincho"/>
          <w:szCs w:val="22"/>
        </w:rPr>
      </w:pPr>
    </w:p>
    <w:p w14:paraId="236D2957" w14:textId="77777777" w:rsidR="004C32C8" w:rsidRDefault="004C32C8" w:rsidP="004C32C8">
      <w:pPr>
        <w:pStyle w:val="ListParagraph"/>
        <w:ind w:left="760"/>
        <w:jc w:val="both"/>
        <w:rPr>
          <w:rFonts w:ascii="MS Mincho" w:eastAsia="MS Mincho" w:hAnsi="MS Mincho" w:cs="MS Mincho"/>
          <w:szCs w:val="22"/>
        </w:rPr>
      </w:pPr>
    </w:p>
    <w:p w14:paraId="2DD7C11A" w14:textId="77777777" w:rsidR="004C32C8" w:rsidRDefault="004C32C8" w:rsidP="004C32C8">
      <w:pPr>
        <w:pStyle w:val="ListParagraph"/>
        <w:ind w:left="760"/>
        <w:jc w:val="both"/>
        <w:rPr>
          <w:rFonts w:ascii="MS Mincho" w:eastAsia="MS Mincho" w:hAnsi="MS Mincho" w:cs="MS Mincho"/>
          <w:szCs w:val="22"/>
        </w:rPr>
      </w:pPr>
    </w:p>
    <w:p w14:paraId="4917DBC2" w14:textId="77777777" w:rsidR="004C32C8" w:rsidRDefault="004C32C8" w:rsidP="004C32C8">
      <w:pPr>
        <w:pStyle w:val="ListParagraph"/>
        <w:ind w:left="760"/>
        <w:jc w:val="both"/>
        <w:rPr>
          <w:rFonts w:ascii="MS Mincho" w:eastAsia="MS Mincho" w:hAnsi="MS Mincho" w:cs="MS Mincho"/>
          <w:szCs w:val="22"/>
        </w:rPr>
      </w:pPr>
    </w:p>
    <w:p w14:paraId="33568F19" w14:textId="77777777" w:rsidR="004C32C8" w:rsidRDefault="004C32C8" w:rsidP="004C32C8">
      <w:pPr>
        <w:pStyle w:val="ListParagraph"/>
        <w:ind w:left="760"/>
        <w:jc w:val="both"/>
        <w:rPr>
          <w:rFonts w:ascii="MS Mincho" w:eastAsia="MS Mincho" w:hAnsi="MS Mincho" w:cs="MS Mincho"/>
          <w:szCs w:val="22"/>
        </w:rPr>
      </w:pPr>
    </w:p>
    <w:p w14:paraId="1ABC81F5" w14:textId="77777777" w:rsidR="004C32C8" w:rsidRDefault="004C32C8" w:rsidP="004C32C8">
      <w:pPr>
        <w:pStyle w:val="ListParagraph"/>
        <w:ind w:left="760"/>
        <w:jc w:val="both"/>
        <w:rPr>
          <w:rFonts w:ascii="MS Mincho" w:eastAsia="MS Mincho" w:hAnsi="MS Mincho" w:cs="MS Mincho"/>
          <w:szCs w:val="22"/>
        </w:rPr>
      </w:pPr>
    </w:p>
    <w:p w14:paraId="426A11DE" w14:textId="77777777" w:rsidR="004C32C8" w:rsidRDefault="004C32C8" w:rsidP="004C32C8">
      <w:pPr>
        <w:pStyle w:val="ListParagraph"/>
        <w:ind w:left="760"/>
        <w:jc w:val="both"/>
        <w:rPr>
          <w:rFonts w:ascii="MS Mincho" w:eastAsia="MS Mincho" w:hAnsi="MS Mincho" w:cs="MS Mincho"/>
          <w:szCs w:val="22"/>
        </w:rPr>
      </w:pPr>
    </w:p>
    <w:p w14:paraId="7A3C4A10" w14:textId="77777777" w:rsidR="004C32C8" w:rsidRDefault="004C32C8" w:rsidP="004C32C8">
      <w:pPr>
        <w:pStyle w:val="ListParagraph"/>
        <w:ind w:left="760"/>
        <w:jc w:val="both"/>
        <w:rPr>
          <w:rFonts w:ascii="MS Mincho" w:eastAsia="MS Mincho" w:hAnsi="MS Mincho" w:cs="MS Mincho"/>
          <w:szCs w:val="22"/>
        </w:rPr>
      </w:pPr>
    </w:p>
    <w:p w14:paraId="75F22E89" w14:textId="77777777" w:rsidR="004C32C8" w:rsidRDefault="004C32C8" w:rsidP="004C32C8">
      <w:pPr>
        <w:pStyle w:val="ListParagraph"/>
        <w:ind w:left="760"/>
        <w:jc w:val="both"/>
        <w:rPr>
          <w:rFonts w:ascii="MS Mincho" w:eastAsia="MS Mincho" w:hAnsi="MS Mincho" w:cs="MS Mincho"/>
          <w:szCs w:val="22"/>
        </w:rPr>
      </w:pPr>
    </w:p>
    <w:p w14:paraId="7D838D55" w14:textId="77777777" w:rsidR="004C32C8" w:rsidRPr="00BA5210" w:rsidRDefault="004C32C8" w:rsidP="00BA5210">
      <w:pPr>
        <w:jc w:val="both"/>
        <w:rPr>
          <w:rFonts w:ascii="MS Mincho" w:eastAsia="MS Mincho" w:hAnsi="MS Mincho" w:cs="MS Mincho"/>
          <w:szCs w:val="22"/>
        </w:rPr>
      </w:pPr>
    </w:p>
    <w:p w14:paraId="3AD1E8AB" w14:textId="77777777" w:rsidR="004C32C8" w:rsidRPr="00E62E5A" w:rsidRDefault="004C32C8" w:rsidP="004C32C8">
      <w:pPr>
        <w:pStyle w:val="ListParagraph"/>
        <w:ind w:left="760"/>
        <w:jc w:val="both"/>
        <w:rPr>
          <w:rFonts w:ascii="MS Mincho" w:eastAsia="MS Mincho" w:hAnsi="MS Mincho" w:cs="MS Mincho"/>
          <w:szCs w:val="22"/>
        </w:rPr>
      </w:pPr>
    </w:p>
    <w:p w14:paraId="50FCEA73" w14:textId="77777777" w:rsidR="002E2E33" w:rsidRPr="00E62E5A" w:rsidRDefault="002E2E33" w:rsidP="002E2E33">
      <w:pPr>
        <w:pStyle w:val="ListParagraph"/>
        <w:ind w:left="760"/>
        <w:jc w:val="both"/>
        <w:rPr>
          <w:rFonts w:ascii="Times" w:hAnsi="Times"/>
          <w:szCs w:val="22"/>
        </w:rPr>
      </w:pPr>
    </w:p>
    <w:p w14:paraId="6AF48D38" w14:textId="56DDE0FC" w:rsidR="00334512" w:rsidRPr="00334512" w:rsidRDefault="002E2E33" w:rsidP="00334512">
      <w:pPr>
        <w:pStyle w:val="ListParagraph"/>
        <w:numPr>
          <w:ilvl w:val="0"/>
          <w:numId w:val="8"/>
        </w:numPr>
        <w:jc w:val="both"/>
        <w:rPr>
          <w:rFonts w:ascii="Times" w:hAnsi="Times"/>
          <w:szCs w:val="22"/>
        </w:rPr>
      </w:pPr>
      <w:r w:rsidRPr="00334512">
        <w:rPr>
          <w:rFonts w:ascii="Times" w:hAnsi="Times"/>
          <w:szCs w:val="22"/>
        </w:rPr>
        <w:t xml:space="preserve">Reestimate the equation in part (c), using ∆exec−1 as an IV for ∆exec. Assume that ∆unem is exogenous. How do your conclusions change from part (c)? </w:t>
      </w:r>
    </w:p>
    <w:p w14:paraId="0E2CC00D" w14:textId="77777777" w:rsidR="00334512" w:rsidRDefault="00334512" w:rsidP="00334512">
      <w:pPr>
        <w:pStyle w:val="ListParagraph"/>
        <w:ind w:left="760"/>
        <w:jc w:val="both"/>
        <w:rPr>
          <w:rFonts w:ascii="MS Mincho" w:eastAsia="MS Mincho" w:hAnsi="MS Mincho" w:cs="MS Mincho"/>
          <w:szCs w:val="22"/>
        </w:rPr>
      </w:pPr>
    </w:p>
    <w:p w14:paraId="65D05FAD" w14:textId="77777777" w:rsidR="00334512" w:rsidRDefault="00334512" w:rsidP="00334512">
      <w:pPr>
        <w:pStyle w:val="ListParagraph"/>
        <w:ind w:left="760"/>
        <w:jc w:val="both"/>
        <w:rPr>
          <w:rFonts w:ascii="MS Mincho" w:eastAsia="MS Mincho" w:hAnsi="MS Mincho" w:cs="MS Mincho"/>
          <w:szCs w:val="22"/>
        </w:rPr>
      </w:pPr>
    </w:p>
    <w:p w14:paraId="05F36F74" w14:textId="77777777" w:rsidR="00334512" w:rsidRDefault="00334512" w:rsidP="00334512">
      <w:pPr>
        <w:pStyle w:val="ListParagraph"/>
        <w:ind w:left="760"/>
        <w:jc w:val="both"/>
        <w:rPr>
          <w:rFonts w:ascii="MS Mincho" w:eastAsia="MS Mincho" w:hAnsi="MS Mincho" w:cs="MS Mincho"/>
          <w:szCs w:val="22"/>
        </w:rPr>
      </w:pPr>
    </w:p>
    <w:p w14:paraId="6707756D" w14:textId="77777777" w:rsidR="00334512" w:rsidRDefault="00334512" w:rsidP="00334512">
      <w:pPr>
        <w:pStyle w:val="ListParagraph"/>
        <w:ind w:left="760"/>
        <w:jc w:val="both"/>
        <w:rPr>
          <w:rFonts w:ascii="MS Mincho" w:eastAsia="MS Mincho" w:hAnsi="MS Mincho" w:cs="MS Mincho"/>
          <w:szCs w:val="22"/>
        </w:rPr>
      </w:pPr>
    </w:p>
    <w:p w14:paraId="2430D0F5" w14:textId="77777777" w:rsidR="00334512" w:rsidRDefault="00334512" w:rsidP="00334512">
      <w:pPr>
        <w:pStyle w:val="ListParagraph"/>
        <w:ind w:left="760"/>
        <w:jc w:val="both"/>
        <w:rPr>
          <w:rFonts w:ascii="MS Mincho" w:eastAsia="MS Mincho" w:hAnsi="MS Mincho" w:cs="MS Mincho"/>
          <w:szCs w:val="22"/>
        </w:rPr>
      </w:pPr>
    </w:p>
    <w:p w14:paraId="7FCD123A" w14:textId="77777777" w:rsidR="00334512" w:rsidRDefault="00334512" w:rsidP="00334512">
      <w:pPr>
        <w:pStyle w:val="ListParagraph"/>
        <w:ind w:left="760"/>
        <w:jc w:val="both"/>
        <w:rPr>
          <w:rFonts w:ascii="MS Mincho" w:eastAsia="MS Mincho" w:hAnsi="MS Mincho" w:cs="MS Mincho"/>
          <w:szCs w:val="22"/>
        </w:rPr>
      </w:pPr>
    </w:p>
    <w:p w14:paraId="7941495B" w14:textId="77777777" w:rsidR="00334512" w:rsidRDefault="00334512" w:rsidP="00334512">
      <w:pPr>
        <w:pStyle w:val="ListParagraph"/>
        <w:ind w:left="760"/>
        <w:jc w:val="both"/>
        <w:rPr>
          <w:rFonts w:ascii="MS Mincho" w:eastAsia="MS Mincho" w:hAnsi="MS Mincho" w:cs="MS Mincho"/>
          <w:szCs w:val="22"/>
        </w:rPr>
      </w:pPr>
    </w:p>
    <w:p w14:paraId="58A825DD" w14:textId="77777777" w:rsidR="00334512" w:rsidRDefault="00334512" w:rsidP="00334512">
      <w:pPr>
        <w:pStyle w:val="ListParagraph"/>
        <w:ind w:left="760"/>
        <w:jc w:val="both"/>
        <w:rPr>
          <w:rFonts w:ascii="MS Mincho" w:eastAsia="MS Mincho" w:hAnsi="MS Mincho" w:cs="MS Mincho"/>
          <w:szCs w:val="22"/>
        </w:rPr>
      </w:pPr>
    </w:p>
    <w:p w14:paraId="45C1683A" w14:textId="77777777" w:rsidR="00334512" w:rsidRDefault="00334512" w:rsidP="00334512">
      <w:pPr>
        <w:pStyle w:val="ListParagraph"/>
        <w:ind w:left="760"/>
        <w:jc w:val="both"/>
        <w:rPr>
          <w:rFonts w:ascii="MS Mincho" w:eastAsia="MS Mincho" w:hAnsi="MS Mincho" w:cs="MS Mincho"/>
          <w:szCs w:val="22"/>
        </w:rPr>
      </w:pPr>
    </w:p>
    <w:p w14:paraId="27C843DA" w14:textId="77777777" w:rsidR="00334512" w:rsidRDefault="00334512" w:rsidP="00334512">
      <w:pPr>
        <w:pStyle w:val="ListParagraph"/>
        <w:ind w:left="760"/>
        <w:jc w:val="both"/>
        <w:rPr>
          <w:rFonts w:ascii="MS Mincho" w:eastAsia="MS Mincho" w:hAnsi="MS Mincho" w:cs="MS Mincho"/>
          <w:szCs w:val="22"/>
        </w:rPr>
      </w:pPr>
    </w:p>
    <w:p w14:paraId="48DFC050" w14:textId="77777777" w:rsidR="00334512" w:rsidRDefault="00334512" w:rsidP="00334512">
      <w:pPr>
        <w:pStyle w:val="ListParagraph"/>
        <w:ind w:left="760"/>
        <w:jc w:val="both"/>
        <w:rPr>
          <w:rFonts w:ascii="MS Mincho" w:eastAsia="MS Mincho" w:hAnsi="MS Mincho" w:cs="MS Mincho"/>
          <w:szCs w:val="22"/>
        </w:rPr>
      </w:pPr>
    </w:p>
    <w:p w14:paraId="2F967AB1" w14:textId="77777777" w:rsidR="00334512" w:rsidRDefault="00334512" w:rsidP="00334512">
      <w:pPr>
        <w:pStyle w:val="ListParagraph"/>
        <w:ind w:left="760"/>
        <w:jc w:val="both"/>
        <w:rPr>
          <w:rFonts w:ascii="MS Mincho" w:eastAsia="MS Mincho" w:hAnsi="MS Mincho" w:cs="MS Mincho"/>
          <w:szCs w:val="22"/>
        </w:rPr>
      </w:pPr>
    </w:p>
    <w:p w14:paraId="3AEDA28E" w14:textId="77777777" w:rsidR="00334512" w:rsidRDefault="00334512" w:rsidP="00334512">
      <w:pPr>
        <w:pStyle w:val="ListParagraph"/>
        <w:ind w:left="760"/>
        <w:jc w:val="both"/>
        <w:rPr>
          <w:rFonts w:ascii="MS Mincho" w:eastAsia="MS Mincho" w:hAnsi="MS Mincho" w:cs="MS Mincho"/>
          <w:szCs w:val="22"/>
        </w:rPr>
      </w:pPr>
    </w:p>
    <w:p w14:paraId="4981FBA6" w14:textId="1E0D79E1" w:rsidR="00334512" w:rsidRPr="00DD1E6F" w:rsidRDefault="00334512" w:rsidP="00334512">
      <w:pPr>
        <w:pStyle w:val="ListParagraph"/>
        <w:ind w:left="760"/>
        <w:jc w:val="both"/>
        <w:rPr>
          <w:rFonts w:ascii="MS Mincho" w:eastAsia="MS Mincho" w:hAnsi="MS Mincho" w:cs="MS Mincho"/>
          <w:szCs w:val="22"/>
        </w:rPr>
      </w:pPr>
      <w:r>
        <w:rPr>
          <w:rFonts w:ascii="Times" w:hAnsi="Times"/>
          <w:szCs w:val="22"/>
        </w:rPr>
        <w:t xml:space="preserve">Q3 b) </w:t>
      </w:r>
      <w:r w:rsidRPr="00DD1E6F">
        <w:rPr>
          <w:rFonts w:ascii="Times" w:hAnsi="Times"/>
          <w:szCs w:val="22"/>
        </w:rPr>
        <w:t xml:space="preserve">Using the two years 1990 and 1993, do a pooled regression of mrdrte on d93, exec, and unem. What do you make of the coefficient on exec? </w:t>
      </w:r>
      <w:r w:rsidRPr="00DD1E6F">
        <w:rPr>
          <w:rFonts w:ascii="MS Mincho" w:eastAsia="MS Mincho" w:hAnsi="MS Mincho" w:cs="MS Mincho"/>
          <w:szCs w:val="22"/>
        </w:rPr>
        <w:t> </w:t>
      </w:r>
    </w:p>
    <w:p w14:paraId="1A9FF5E2" w14:textId="77777777" w:rsidR="00334512" w:rsidRPr="00DD1E6F" w:rsidRDefault="00334512" w:rsidP="00334512">
      <w:pPr>
        <w:jc w:val="both"/>
        <w:rPr>
          <w:rFonts w:ascii="Times" w:hAnsi="Times"/>
          <w:szCs w:val="22"/>
        </w:rPr>
      </w:pPr>
      <w:r>
        <w:rPr>
          <w:rFonts w:ascii="Times" w:hAnsi="Times"/>
          <w:szCs w:val="22"/>
        </w:rPr>
        <w:t xml:space="preserve"> </w:t>
      </w:r>
    </w:p>
    <w:p w14:paraId="05A8AC22" w14:textId="77777777" w:rsidR="00334512" w:rsidRDefault="00334512" w:rsidP="00334512">
      <w:pPr>
        <w:pStyle w:val="ListParagraph"/>
        <w:ind w:left="760"/>
        <w:jc w:val="both"/>
        <w:rPr>
          <w:rFonts w:ascii="Times" w:hAnsi="Times"/>
          <w:szCs w:val="22"/>
        </w:rPr>
      </w:pPr>
      <w:r>
        <w:rPr>
          <w:rFonts w:ascii="Times" w:hAnsi="Times"/>
          <w:noProof/>
          <w:szCs w:val="22"/>
          <w:lang w:eastAsia="en-GB"/>
        </w:rPr>
        <w:drawing>
          <wp:inline distT="0" distB="0" distL="0" distR="0" wp14:anchorId="1AFEF851" wp14:editId="4289083A">
            <wp:extent cx="5723255" cy="2971800"/>
            <wp:effectExtent l="0" t="0" r="0" b="0"/>
            <wp:docPr id="23" name="Picture 23" descr="Screen%20Shot%202018-02-28%20at%208.3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8-02-28%20at%208.31.3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2971800"/>
                    </a:xfrm>
                    <a:prstGeom prst="rect">
                      <a:avLst/>
                    </a:prstGeom>
                    <a:noFill/>
                    <a:ln>
                      <a:noFill/>
                    </a:ln>
                  </pic:spPr>
                </pic:pic>
              </a:graphicData>
            </a:graphic>
          </wp:inline>
        </w:drawing>
      </w:r>
    </w:p>
    <w:p w14:paraId="32E03D57" w14:textId="77777777" w:rsidR="00334512" w:rsidRDefault="00334512" w:rsidP="00334512">
      <w:pPr>
        <w:pStyle w:val="ListParagraph"/>
        <w:ind w:left="760"/>
        <w:jc w:val="both"/>
        <w:rPr>
          <w:rFonts w:ascii="Times" w:hAnsi="Times"/>
          <w:szCs w:val="22"/>
        </w:rPr>
      </w:pPr>
    </w:p>
    <w:p w14:paraId="5F9DF3CB" w14:textId="77777777" w:rsidR="00334512" w:rsidRDefault="00334512" w:rsidP="00334512">
      <w:pPr>
        <w:pStyle w:val="ListParagraph"/>
        <w:ind w:left="760"/>
        <w:jc w:val="both"/>
        <w:rPr>
          <w:rFonts w:ascii="Times" w:hAnsi="Times"/>
          <w:szCs w:val="22"/>
        </w:rPr>
      </w:pPr>
    </w:p>
    <w:p w14:paraId="499E8DA2" w14:textId="77777777" w:rsidR="00334512" w:rsidRDefault="00334512" w:rsidP="00334512">
      <w:pPr>
        <w:pStyle w:val="ListParagraph"/>
        <w:ind w:left="760"/>
        <w:jc w:val="both"/>
        <w:rPr>
          <w:rFonts w:ascii="Times" w:hAnsi="Times"/>
          <w:szCs w:val="22"/>
        </w:rPr>
      </w:pPr>
    </w:p>
    <w:p w14:paraId="62AC665A" w14:textId="77777777" w:rsidR="00334512" w:rsidRDefault="00334512" w:rsidP="00334512">
      <w:pPr>
        <w:pStyle w:val="ListParagraph"/>
        <w:ind w:left="760"/>
        <w:jc w:val="both"/>
        <w:rPr>
          <w:rFonts w:ascii="Times" w:hAnsi="Times"/>
          <w:szCs w:val="22"/>
        </w:rPr>
      </w:pPr>
    </w:p>
    <w:p w14:paraId="0ADF771F" w14:textId="77777777" w:rsidR="00334512" w:rsidRDefault="00334512" w:rsidP="00334512">
      <w:pPr>
        <w:pStyle w:val="ListParagraph"/>
        <w:ind w:left="760"/>
        <w:jc w:val="both"/>
        <w:rPr>
          <w:rFonts w:ascii="Times" w:hAnsi="Times"/>
          <w:szCs w:val="22"/>
        </w:rPr>
      </w:pPr>
    </w:p>
    <w:p w14:paraId="39E98D5F" w14:textId="77777777" w:rsidR="00334512" w:rsidRDefault="00334512" w:rsidP="00334512">
      <w:pPr>
        <w:pStyle w:val="ListParagraph"/>
        <w:ind w:left="760"/>
        <w:jc w:val="both"/>
        <w:rPr>
          <w:rFonts w:ascii="Times" w:hAnsi="Times"/>
          <w:szCs w:val="22"/>
        </w:rPr>
      </w:pPr>
    </w:p>
    <w:p w14:paraId="4FE13653" w14:textId="77777777" w:rsidR="00334512" w:rsidRDefault="00334512" w:rsidP="00334512">
      <w:pPr>
        <w:pStyle w:val="ListParagraph"/>
        <w:ind w:left="760"/>
        <w:jc w:val="both"/>
        <w:rPr>
          <w:rFonts w:ascii="Times" w:hAnsi="Times"/>
          <w:szCs w:val="22"/>
        </w:rPr>
      </w:pPr>
    </w:p>
    <w:p w14:paraId="0DEDEC91" w14:textId="77777777" w:rsidR="00334512" w:rsidRDefault="00334512" w:rsidP="00334512">
      <w:pPr>
        <w:pStyle w:val="ListParagraph"/>
        <w:ind w:left="760"/>
        <w:jc w:val="both"/>
        <w:rPr>
          <w:rFonts w:ascii="Times" w:hAnsi="Times"/>
          <w:szCs w:val="22"/>
        </w:rPr>
      </w:pPr>
    </w:p>
    <w:p w14:paraId="7B99250E" w14:textId="77777777" w:rsidR="00334512" w:rsidRDefault="00334512" w:rsidP="00334512">
      <w:pPr>
        <w:pStyle w:val="ListParagraph"/>
        <w:ind w:left="760"/>
        <w:jc w:val="both"/>
        <w:rPr>
          <w:rFonts w:ascii="Times" w:hAnsi="Times"/>
          <w:szCs w:val="22"/>
        </w:rPr>
      </w:pPr>
    </w:p>
    <w:p w14:paraId="3D2F74A2" w14:textId="77777777" w:rsidR="00334512" w:rsidRDefault="00334512" w:rsidP="00334512">
      <w:pPr>
        <w:pStyle w:val="ListParagraph"/>
        <w:ind w:left="760"/>
        <w:jc w:val="both"/>
        <w:rPr>
          <w:rFonts w:ascii="Times" w:hAnsi="Times"/>
          <w:szCs w:val="22"/>
        </w:rPr>
      </w:pPr>
    </w:p>
    <w:p w14:paraId="609A5014" w14:textId="77777777" w:rsidR="00334512" w:rsidRDefault="00334512" w:rsidP="00334512">
      <w:pPr>
        <w:pStyle w:val="ListParagraph"/>
        <w:ind w:left="760"/>
        <w:jc w:val="both"/>
        <w:rPr>
          <w:rFonts w:ascii="Times" w:hAnsi="Times"/>
          <w:szCs w:val="22"/>
        </w:rPr>
      </w:pPr>
    </w:p>
    <w:p w14:paraId="6D9D9351" w14:textId="42DA96F4" w:rsidR="002E2E33" w:rsidRPr="00334512" w:rsidRDefault="002E2E33" w:rsidP="00334512">
      <w:pPr>
        <w:pStyle w:val="ListParagraph"/>
        <w:ind w:left="760"/>
        <w:jc w:val="both"/>
        <w:rPr>
          <w:rFonts w:ascii="Times" w:hAnsi="Times"/>
          <w:szCs w:val="22"/>
          <w:lang w:val="en-US"/>
        </w:rPr>
      </w:pPr>
      <w:r w:rsidRPr="00334512">
        <w:rPr>
          <w:rFonts w:ascii="MS Mincho" w:eastAsia="MS Mincho" w:hAnsi="MS Mincho" w:cs="MS Mincho"/>
          <w:szCs w:val="22"/>
        </w:rPr>
        <w:t> </w:t>
      </w:r>
    </w:p>
    <w:sectPr w:rsidR="002E2E33" w:rsidRPr="00334512" w:rsidSect="00F24FA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276210C5"/>
    <w:multiLevelType w:val="hybridMultilevel"/>
    <w:tmpl w:val="05980306"/>
    <w:lvl w:ilvl="0" w:tplc="1D3A8ED4">
      <w:start w:val="1"/>
      <w:numFmt w:val="lowerLetter"/>
      <w:lvlText w:val="(%1)"/>
      <w:lvlJc w:val="left"/>
      <w:pPr>
        <w:ind w:left="760" w:hanging="400"/>
      </w:pPr>
      <w:rPr>
        <w:rFonts w:ascii="Times" w:eastAsiaTheme="minorHAnsi" w:hAnsi="Time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44011F3"/>
    <w:multiLevelType w:val="hybridMultilevel"/>
    <w:tmpl w:val="815058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7030E6F"/>
    <w:multiLevelType w:val="hybridMultilevel"/>
    <w:tmpl w:val="6C50DB1E"/>
    <w:lvl w:ilvl="0" w:tplc="0809000F">
      <w:start w:val="1"/>
      <w:numFmt w:val="decimal"/>
      <w:lvlText w:val="%1."/>
      <w:lvlJc w:val="left"/>
      <w:pPr>
        <w:ind w:left="720" w:hanging="360"/>
      </w:pPr>
      <w:rPr>
        <w:rFonts w:hint="default"/>
      </w:rPr>
    </w:lvl>
    <w:lvl w:ilvl="1" w:tplc="93CED356">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D184312"/>
    <w:multiLevelType w:val="hybridMultilevel"/>
    <w:tmpl w:val="0DDE4C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5"/>
  </w:num>
  <w:num w:numId="6">
    <w:abstractNumId w:val="6"/>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050"/>
    <w:rsid w:val="00047B00"/>
    <w:rsid w:val="00052873"/>
    <w:rsid w:val="000A727D"/>
    <w:rsid w:val="000B69B8"/>
    <w:rsid w:val="000D708F"/>
    <w:rsid w:val="001E7050"/>
    <w:rsid w:val="002353AA"/>
    <w:rsid w:val="00235B4D"/>
    <w:rsid w:val="0028637B"/>
    <w:rsid w:val="002E2E33"/>
    <w:rsid w:val="003017FB"/>
    <w:rsid w:val="00307CA0"/>
    <w:rsid w:val="00334512"/>
    <w:rsid w:val="003558FF"/>
    <w:rsid w:val="00380124"/>
    <w:rsid w:val="003813F0"/>
    <w:rsid w:val="003A304B"/>
    <w:rsid w:val="003A479F"/>
    <w:rsid w:val="003A70BF"/>
    <w:rsid w:val="0040249B"/>
    <w:rsid w:val="004048FB"/>
    <w:rsid w:val="00427990"/>
    <w:rsid w:val="00451918"/>
    <w:rsid w:val="00493C87"/>
    <w:rsid w:val="004B68C6"/>
    <w:rsid w:val="004C32C8"/>
    <w:rsid w:val="004F245A"/>
    <w:rsid w:val="00522BB0"/>
    <w:rsid w:val="005368E5"/>
    <w:rsid w:val="00565CCC"/>
    <w:rsid w:val="00576206"/>
    <w:rsid w:val="00583FCD"/>
    <w:rsid w:val="005D1E0D"/>
    <w:rsid w:val="0065213E"/>
    <w:rsid w:val="006C4E59"/>
    <w:rsid w:val="006C586F"/>
    <w:rsid w:val="00702944"/>
    <w:rsid w:val="00735E0F"/>
    <w:rsid w:val="007563DD"/>
    <w:rsid w:val="0075646E"/>
    <w:rsid w:val="00756D1C"/>
    <w:rsid w:val="00761D0C"/>
    <w:rsid w:val="007C05A5"/>
    <w:rsid w:val="00891E3E"/>
    <w:rsid w:val="00960210"/>
    <w:rsid w:val="0098037F"/>
    <w:rsid w:val="00A20C88"/>
    <w:rsid w:val="00A24C4D"/>
    <w:rsid w:val="00A275FB"/>
    <w:rsid w:val="00A74B5B"/>
    <w:rsid w:val="00A87EFD"/>
    <w:rsid w:val="00AA7768"/>
    <w:rsid w:val="00AE53DE"/>
    <w:rsid w:val="00AF03E4"/>
    <w:rsid w:val="00AF6EA6"/>
    <w:rsid w:val="00B364C0"/>
    <w:rsid w:val="00BA5210"/>
    <w:rsid w:val="00BF2B5D"/>
    <w:rsid w:val="00C37311"/>
    <w:rsid w:val="00C65AE4"/>
    <w:rsid w:val="00C74129"/>
    <w:rsid w:val="00CA7BF7"/>
    <w:rsid w:val="00CC6DC0"/>
    <w:rsid w:val="00D60956"/>
    <w:rsid w:val="00D97DC2"/>
    <w:rsid w:val="00DD1E6F"/>
    <w:rsid w:val="00E41F70"/>
    <w:rsid w:val="00E62E5A"/>
    <w:rsid w:val="00F1468C"/>
    <w:rsid w:val="00F24FAB"/>
    <w:rsid w:val="00F56440"/>
    <w:rsid w:val="00F76FD6"/>
    <w:rsid w:val="00F805F4"/>
    <w:rsid w:val="00FA2498"/>
    <w:rsid w:val="00FC4284"/>
    <w:rsid w:val="00FC730F"/>
    <w:rsid w:val="00FE241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F93BE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1D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15</Pages>
  <Words>1158</Words>
  <Characters>6605</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a</dc:creator>
  <cp:keywords/>
  <dc:description/>
  <cp:lastModifiedBy>surbhi a</cp:lastModifiedBy>
  <cp:revision>72</cp:revision>
  <cp:lastPrinted>2018-03-01T02:32:00Z</cp:lastPrinted>
  <dcterms:created xsi:type="dcterms:W3CDTF">2018-03-01T00:35:00Z</dcterms:created>
  <dcterms:modified xsi:type="dcterms:W3CDTF">2018-03-01T04:51:00Z</dcterms:modified>
</cp:coreProperties>
</file>